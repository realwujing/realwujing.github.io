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D349E" w:rsidRDefault="00C841F1">
      <w:pPr>
        <w:pStyle w:val="1"/>
        <w:keepNext w:val="0"/>
        <w:keepLines w:val="0"/>
        <w:spacing w:before="210" w:after="210" w:line="630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t>快速入门</w:t>
      </w:r>
    </w:p>
    <w:p w:rsidR="006D349E" w:rsidRDefault="00C841F1">
      <w:pPr>
        <w:pStyle w:val="1"/>
        <w:keepNext w:val="0"/>
        <w:keepLines w:val="0"/>
        <w:pBdr>
          <w:top w:val="dotted" w:sz="12" w:space="0" w:color="CCCCCC"/>
          <w:left w:val="dotted" w:sz="12" w:space="0" w:color="CCCCCC"/>
          <w:bottom w:val="dotted" w:sz="12" w:space="0" w:color="CCCCCC"/>
          <w:right w:val="dotted" w:sz="12" w:space="0" w:color="CCCCCC"/>
        </w:pBdr>
        <w:shd w:val="clear" w:color="auto" w:fill="F5F5F5"/>
        <w:spacing w:before="210" w:after="210" w:line="630" w:lineRule="atLeast"/>
        <w:ind w:left="330" w:right="330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t>简介</w:t>
      </w:r>
    </w:p>
    <w:p w:rsidR="006D349E" w:rsidRDefault="00C841F1">
      <w:pPr>
        <w:pStyle w:val="p"/>
        <w:pBdr>
          <w:top w:val="dotted" w:sz="12" w:space="0" w:color="CCCCCC"/>
          <w:left w:val="dotted" w:sz="12" w:space="0" w:color="CCCCCC"/>
          <w:bottom w:val="dotted" w:sz="12" w:space="0" w:color="CCCCCC"/>
          <w:right w:val="dotted" w:sz="12" w:space="0" w:color="CCCCCC"/>
        </w:pBdr>
        <w:shd w:val="clear" w:color="auto" w:fill="F5F5F5"/>
        <w:spacing w:after="210"/>
        <w:ind w:left="330" w:right="330"/>
        <w:rPr>
          <w:color w:val="444444"/>
          <w:lang w:val="en" w:eastAsia="zh-CN"/>
        </w:rPr>
      </w:pPr>
      <w:r>
        <w:rPr>
          <w:color w:val="444444"/>
          <w:lang w:val="en" w:eastAsia="zh-CN"/>
        </w:rPr>
        <w:t xml:space="preserve">msServiceProfiler </w:t>
      </w:r>
      <w:r>
        <w:rPr>
          <w:color w:val="444444"/>
          <w:lang w:val="en" w:eastAsia="zh-CN"/>
        </w:rPr>
        <w:t>能够给用户提供多种，灵活的分析性能问题的方式。比如，用户可以用直观的</w:t>
      </w:r>
      <w:r>
        <w:rPr>
          <w:color w:val="444444"/>
          <w:lang w:val="en" w:eastAsia="zh-CN"/>
        </w:rPr>
        <w:t xml:space="preserve"> ​</w:t>
      </w:r>
      <w:r>
        <w:rPr>
          <w:rStyle w:val="10"/>
          <w:color w:val="444444"/>
          <w:lang w:val="en" w:eastAsia="zh-CN"/>
        </w:rPr>
        <w:t>​</w:t>
      </w:r>
      <w:r>
        <w:rPr>
          <w:rStyle w:val="10"/>
          <w:color w:val="444444"/>
          <w:lang w:val="en" w:eastAsia="zh-CN"/>
        </w:rPr>
        <w:t xml:space="preserve">Trace </w:t>
      </w:r>
      <w:r>
        <w:rPr>
          <w:rStyle w:val="10"/>
          <w:color w:val="444444"/>
          <w:lang w:val="en" w:eastAsia="zh-CN"/>
        </w:rPr>
        <w:t>视图</w:t>
      </w:r>
      <w:r>
        <w:rPr>
          <w:rStyle w:val="10"/>
          <w:color w:val="444444"/>
          <w:lang w:val="en" w:eastAsia="zh-CN"/>
        </w:rPr>
        <w:t>​</w:t>
      </w:r>
      <w:r>
        <w:rPr>
          <w:color w:val="444444"/>
          <w:lang w:val="en" w:eastAsia="zh-CN"/>
        </w:rPr>
        <w:t>​</w:t>
      </w:r>
      <w:r>
        <w:rPr>
          <w:color w:val="444444"/>
          <w:lang w:val="en" w:eastAsia="zh-CN"/>
        </w:rPr>
        <w:t xml:space="preserve"> </w:t>
      </w:r>
      <w:r>
        <w:rPr>
          <w:color w:val="444444"/>
          <w:lang w:val="en" w:eastAsia="zh-CN"/>
        </w:rPr>
        <w:t>看图分析，也可以用不同视角的</w:t>
      </w:r>
      <w:r>
        <w:rPr>
          <w:color w:val="444444"/>
          <w:lang w:val="en" w:eastAsia="zh-CN"/>
        </w:rPr>
        <w:t xml:space="preserve"> ​</w:t>
      </w:r>
      <w:r>
        <w:rPr>
          <w:rStyle w:val="10"/>
          <w:color w:val="444444"/>
          <w:lang w:val="en" w:eastAsia="zh-CN"/>
        </w:rPr>
        <w:t>​</w:t>
      </w:r>
      <w:r>
        <w:rPr>
          <w:rStyle w:val="10"/>
          <w:color w:val="444444"/>
          <w:lang w:val="en" w:eastAsia="zh-CN"/>
        </w:rPr>
        <w:t xml:space="preserve">CSV </w:t>
      </w:r>
      <w:r>
        <w:rPr>
          <w:rStyle w:val="10"/>
          <w:color w:val="444444"/>
          <w:lang w:val="en" w:eastAsia="zh-CN"/>
        </w:rPr>
        <w:t>文件</w:t>
      </w:r>
      <w:r>
        <w:rPr>
          <w:rStyle w:val="10"/>
          <w:color w:val="444444"/>
          <w:lang w:val="en" w:eastAsia="zh-CN"/>
        </w:rPr>
        <w:t>​</w:t>
      </w:r>
      <w:r>
        <w:rPr>
          <w:color w:val="444444"/>
          <w:lang w:val="en" w:eastAsia="zh-CN"/>
        </w:rPr>
        <w:t>​</w:t>
      </w:r>
      <w:r>
        <w:rPr>
          <w:color w:val="444444"/>
          <w:lang w:val="en" w:eastAsia="zh-CN"/>
        </w:rPr>
        <w:t xml:space="preserve"> </w:t>
      </w:r>
      <w:r>
        <w:rPr>
          <w:color w:val="444444"/>
          <w:lang w:val="en" w:eastAsia="zh-CN"/>
        </w:rPr>
        <w:t>进行深度挖掘。但无论选择哪种方式，都离不开以下两个关键步骤：</w:t>
      </w:r>
    </w:p>
    <w:p w:rsidR="006D349E" w:rsidRDefault="00C841F1">
      <w:pPr>
        <w:pStyle w:val="p"/>
        <w:pBdr>
          <w:top w:val="dotted" w:sz="12" w:space="0" w:color="CCCCCC"/>
          <w:left w:val="dotted" w:sz="12" w:space="0" w:color="CCCCCC"/>
          <w:bottom w:val="dotted" w:sz="12" w:space="0" w:color="CCCCCC"/>
          <w:right w:val="dotted" w:sz="12" w:space="0" w:color="CCCCCC"/>
        </w:pBdr>
        <w:shd w:val="clear" w:color="auto" w:fill="F5F5F5"/>
        <w:spacing w:after="210"/>
        <w:ind w:left="330" w:right="330"/>
        <w:rPr>
          <w:color w:val="444444"/>
          <w:lang w:val="en" w:eastAsia="zh-CN"/>
        </w:rPr>
      </w:pPr>
      <w:r>
        <w:rPr>
          <w:color w:val="444444"/>
          <w:lang w:val="en" w:eastAsia="zh-CN"/>
        </w:rPr>
        <w:t>​</w:t>
      </w:r>
      <w:r>
        <w:rPr>
          <w:rStyle w:val="10"/>
          <w:color w:val="444444"/>
          <w:lang w:val="en" w:eastAsia="zh-CN"/>
        </w:rPr>
        <w:t>​</w:t>
      </w:r>
      <w:r>
        <w:rPr>
          <w:rStyle w:val="10"/>
          <w:color w:val="444444"/>
          <w:lang w:val="en" w:eastAsia="zh-CN"/>
        </w:rPr>
        <w:t>采集：</w:t>
      </w:r>
      <w:r>
        <w:rPr>
          <w:rStyle w:val="10"/>
          <w:color w:val="444444"/>
          <w:lang w:val="en" w:eastAsia="zh-CN"/>
        </w:rPr>
        <w:t>​</w:t>
      </w:r>
      <w:r>
        <w:rPr>
          <w:color w:val="444444"/>
          <w:lang w:val="en" w:eastAsia="zh-CN"/>
        </w:rPr>
        <w:t>​</w:t>
      </w:r>
      <w:r>
        <w:rPr>
          <w:color w:val="444444"/>
          <w:lang w:val="en" w:eastAsia="zh-CN"/>
        </w:rPr>
        <w:t xml:space="preserve"> </w:t>
      </w:r>
      <w:r>
        <w:rPr>
          <w:color w:val="444444"/>
          <w:lang w:val="en" w:eastAsia="zh-CN"/>
        </w:rPr>
        <w:t>所有原始性能数据，会通过系统内部接口，以高效的二进制格式打包存储到指定位置。这时的数据对人来说是</w:t>
      </w:r>
      <w:r>
        <w:rPr>
          <w:color w:val="444444"/>
          <w:lang w:val="en" w:eastAsia="zh-CN"/>
        </w:rPr>
        <w:t xml:space="preserve"> </w:t>
      </w:r>
      <w:r>
        <w:rPr>
          <w:rStyle w:val="10"/>
          <w:color w:val="444444"/>
          <w:lang w:val="en" w:eastAsia="zh-CN"/>
        </w:rPr>
        <w:t>不可读</w:t>
      </w:r>
      <w:r>
        <w:rPr>
          <w:color w:val="444444"/>
          <w:lang w:val="en" w:eastAsia="zh-CN"/>
        </w:rPr>
        <w:t xml:space="preserve"> </w:t>
      </w:r>
      <w:r>
        <w:rPr>
          <w:color w:val="444444"/>
          <w:lang w:val="en" w:eastAsia="zh-CN"/>
        </w:rPr>
        <w:t>的（就像一堆乱码）。</w:t>
      </w:r>
      <w:r>
        <w:rPr>
          <w:color w:val="444444"/>
          <w:lang w:val="en" w:eastAsia="zh-CN"/>
        </w:rPr>
        <w:br/>
        <w:t>​</w:t>
      </w:r>
      <w:r>
        <w:rPr>
          <w:rStyle w:val="10"/>
          <w:color w:val="444444"/>
          <w:lang w:val="en" w:eastAsia="zh-CN"/>
        </w:rPr>
        <w:t>​</w:t>
      </w:r>
      <w:r>
        <w:rPr>
          <w:rStyle w:val="10"/>
          <w:color w:val="444444"/>
          <w:lang w:val="en" w:eastAsia="zh-CN"/>
        </w:rPr>
        <w:t>解析：</w:t>
      </w:r>
      <w:r>
        <w:rPr>
          <w:rStyle w:val="10"/>
          <w:color w:val="444444"/>
          <w:lang w:val="en" w:eastAsia="zh-CN"/>
        </w:rPr>
        <w:t>​</w:t>
      </w:r>
      <w:r>
        <w:rPr>
          <w:color w:val="444444"/>
          <w:lang w:val="en" w:eastAsia="zh-CN"/>
        </w:rPr>
        <w:t>​</w:t>
      </w:r>
      <w:r>
        <w:rPr>
          <w:color w:val="444444"/>
          <w:lang w:val="en" w:eastAsia="zh-CN"/>
        </w:rPr>
        <w:t xml:space="preserve"> </w:t>
      </w:r>
      <w:r>
        <w:rPr>
          <w:color w:val="444444"/>
          <w:lang w:val="en" w:eastAsia="zh-CN"/>
        </w:rPr>
        <w:t>工具会把这些</w:t>
      </w:r>
      <w:r>
        <w:rPr>
          <w:color w:val="444444"/>
          <w:lang w:val="en" w:eastAsia="zh-CN"/>
        </w:rPr>
        <w:t>“</w:t>
      </w:r>
      <w:r>
        <w:rPr>
          <w:color w:val="444444"/>
          <w:lang w:val="en" w:eastAsia="zh-CN"/>
        </w:rPr>
        <w:t>乱码</w:t>
      </w:r>
      <w:r>
        <w:rPr>
          <w:color w:val="444444"/>
          <w:lang w:val="en" w:eastAsia="zh-CN"/>
        </w:rPr>
        <w:t>”</w:t>
      </w:r>
      <w:r>
        <w:rPr>
          <w:color w:val="444444"/>
          <w:lang w:val="en" w:eastAsia="zh-CN"/>
        </w:rPr>
        <w:t>转换回人能看懂的数据，并根据不同分析角度（如按请求、按批次等维度）进行归类整理，最终输出成清晰的</w:t>
      </w:r>
      <w:r>
        <w:rPr>
          <w:color w:val="444444"/>
          <w:lang w:val="en" w:eastAsia="zh-CN"/>
        </w:rPr>
        <w:t xml:space="preserve"> CSV </w:t>
      </w:r>
      <w:r>
        <w:rPr>
          <w:color w:val="444444"/>
          <w:lang w:val="en" w:eastAsia="zh-CN"/>
        </w:rPr>
        <w:t>文件等其他形式的交付件。</w:t>
      </w:r>
    </w:p>
    <w:p w:rsidR="006D349E" w:rsidRDefault="00C841F1">
      <w:pPr>
        <w:pStyle w:val="p"/>
        <w:pBdr>
          <w:top w:val="dotted" w:sz="12" w:space="0" w:color="CCCCCC"/>
          <w:left w:val="dotted" w:sz="12" w:space="0" w:color="CCCCCC"/>
          <w:bottom w:val="dotted" w:sz="12" w:space="0" w:color="CCCCCC"/>
          <w:right w:val="dotted" w:sz="12" w:space="0" w:color="CCCCCC"/>
        </w:pBdr>
        <w:shd w:val="clear" w:color="auto" w:fill="F5F5F5"/>
        <w:spacing w:after="210"/>
        <w:ind w:left="330" w:right="330"/>
        <w:rPr>
          <w:color w:val="444444"/>
          <w:lang w:val="en" w:eastAsia="zh-CN"/>
        </w:rPr>
      </w:pPr>
      <w:r>
        <w:rPr>
          <w:color w:val="444444"/>
          <w:lang w:val="en" w:eastAsia="zh-CN"/>
        </w:rPr>
        <w:t>在此基础之上，所有的性能数据会被完整呈现到</w:t>
      </w:r>
      <w:r>
        <w:rPr>
          <w:color w:val="444444"/>
          <w:lang w:val="en" w:eastAsia="zh-CN"/>
        </w:rPr>
        <w:t xml:space="preserve"> Trace </w:t>
      </w:r>
      <w:r>
        <w:rPr>
          <w:color w:val="444444"/>
          <w:lang w:val="en" w:eastAsia="zh-CN"/>
        </w:rPr>
        <w:t>图中，并提供原始数据库文件，供不同需求的用户选用。</w:t>
      </w:r>
    </w:p>
    <w:p w:rsidR="006D349E" w:rsidRDefault="00C841F1">
      <w:pPr>
        <w:pStyle w:val="any"/>
        <w:pBdr>
          <w:left w:val="single" w:sz="24" w:space="0" w:color="FFC107"/>
        </w:pBdr>
        <w:shd w:val="clear" w:color="auto" w:fill="FFF3CD"/>
        <w:spacing w:before="240" w:after="450" w:line="450" w:lineRule="atLeast"/>
        <w:ind w:left="360" w:right="300"/>
        <w:rPr>
          <w:b/>
          <w:bCs/>
          <w:color w:val="856404"/>
          <w:sz w:val="30"/>
          <w:szCs w:val="30"/>
          <w:lang w:val="en" w:eastAsia="zh-CN"/>
        </w:rPr>
      </w:pPr>
      <w:r>
        <w:rPr>
          <w:b/>
          <w:bCs/>
          <w:color w:val="856404"/>
          <w:sz w:val="30"/>
          <w:szCs w:val="30"/>
          <w:lang w:val="en" w:eastAsia="zh-CN"/>
        </w:rPr>
        <w:t>注意</w:t>
      </w:r>
      <w:r>
        <w:rPr>
          <w:b/>
          <w:bCs/>
          <w:color w:val="856404"/>
          <w:sz w:val="30"/>
          <w:szCs w:val="30"/>
          <w:lang w:val="en" w:eastAsia="zh-CN"/>
        </w:rPr>
        <w:t xml:space="preserve"> </w:t>
      </w:r>
    </w:p>
    <w:p w:rsidR="006D349E" w:rsidRDefault="00C841F1">
      <w:pPr>
        <w:pStyle w:val="p"/>
        <w:pBdr>
          <w:left w:val="single" w:sz="24" w:space="0" w:color="FFC107"/>
        </w:pBdr>
        <w:shd w:val="clear" w:color="auto" w:fill="FFF3CD"/>
        <w:spacing w:after="240"/>
        <w:ind w:left="360" w:right="300"/>
        <w:rPr>
          <w:color w:val="664D03"/>
          <w:lang w:val="en" w:eastAsia="zh-CN"/>
        </w:rPr>
      </w:pPr>
      <w:r>
        <w:rPr>
          <w:color w:val="664D03"/>
          <w:lang w:val="en" w:eastAsia="zh-CN"/>
        </w:rPr>
        <w:t>工具</w:t>
      </w:r>
      <w:r>
        <w:rPr>
          <w:color w:val="664D03"/>
          <w:lang w:val="en" w:eastAsia="zh-CN"/>
        </w:rPr>
        <w:t xml:space="preserve"> </w:t>
      </w:r>
      <w:r>
        <w:rPr>
          <w:rStyle w:val="10"/>
          <w:color w:val="664D03"/>
          <w:lang w:val="en" w:eastAsia="zh-CN"/>
        </w:rPr>
        <w:t>不会直接</w:t>
      </w:r>
      <w:r>
        <w:rPr>
          <w:color w:val="664D03"/>
          <w:lang w:val="en" w:eastAsia="zh-CN"/>
        </w:rPr>
        <w:t xml:space="preserve"> </w:t>
      </w:r>
      <w:r>
        <w:rPr>
          <w:color w:val="664D03"/>
          <w:lang w:val="en" w:eastAsia="zh-CN"/>
        </w:rPr>
        <w:t>把性能问题找出，而是需要用户通过交付件进行分析，发现隐藏在其中的性能问题。因此，用户需要</w:t>
      </w:r>
      <w:r>
        <w:rPr>
          <w:color w:val="664D03"/>
          <w:lang w:val="en" w:eastAsia="zh-CN"/>
        </w:rPr>
        <w:t xml:space="preserve"> </w:t>
      </w:r>
      <w:r>
        <w:rPr>
          <w:rStyle w:val="10"/>
          <w:color w:val="664D03"/>
          <w:lang w:val="en" w:eastAsia="zh-CN"/>
        </w:rPr>
        <w:t>具备基本的调优技巧</w:t>
      </w:r>
      <w:r>
        <w:rPr>
          <w:color w:val="664D03"/>
          <w:lang w:val="en" w:eastAsia="zh-CN"/>
        </w:rPr>
        <w:t>。如果只是单纯地希望提升性能，可以了解：</w:t>
      </w:r>
      <w:hyperlink r:id="rId5" w:history="1">
        <w:r>
          <w:rPr>
            <w:rStyle w:val="a3"/>
            <w:lang w:val="en" w:eastAsia="zh-CN"/>
          </w:rPr>
          <w:t>自动寻优工具</w:t>
        </w:r>
      </w:hyperlink>
      <w:r>
        <w:rPr>
          <w:color w:val="664D03"/>
          <w:lang w:val="en" w:eastAsia="zh-CN"/>
        </w:rPr>
        <w:t xml:space="preserve"> </w:t>
      </w:r>
    </w:p>
    <w:p w:rsidR="006D349E" w:rsidRDefault="00C841F1">
      <w:pPr>
        <w:rPr>
          <w:lang w:val="en" w:eastAsia="en"/>
        </w:rPr>
      </w:pPr>
      <w:r>
        <w:pict>
          <v:rect id="_x0000_i1025" style="width:6in;height:1.5pt" o:hrstd="t" o:hr="t" fillcolor="gray" stroked="f">
            <v:path strokeok="f"/>
          </v:rect>
        </w:pict>
      </w:r>
    </w:p>
    <w:p w:rsidR="006D349E" w:rsidRDefault="00C841F1">
      <w:pPr>
        <w:pStyle w:val="1"/>
        <w:keepNext w:val="0"/>
        <w:keepLines w:val="0"/>
        <w:shd w:val="clear" w:color="auto" w:fill="F5F9FF"/>
        <w:spacing w:before="210" w:after="210" w:line="630" w:lineRule="atLeast"/>
        <w:ind w:left="330" w:right="330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t>采集</w:t>
      </w:r>
    </w:p>
    <w:p w:rsidR="006D349E" w:rsidRDefault="00C841F1">
      <w:pPr>
        <w:pStyle w:val="p"/>
        <w:shd w:val="clear" w:color="auto" w:fill="F5F9FF"/>
        <w:spacing w:after="210"/>
        <w:ind w:left="330" w:right="330"/>
        <w:rPr>
          <w:color w:val="4A5568"/>
          <w:lang w:val="en" w:eastAsia="zh-CN"/>
        </w:rPr>
      </w:pPr>
      <w:r>
        <w:rPr>
          <w:color w:val="4A5568"/>
          <w:lang w:val="en" w:eastAsia="zh-CN"/>
        </w:rPr>
        <w:t>目前工具支持</w:t>
      </w:r>
      <w:r>
        <w:rPr>
          <w:color w:val="4A5568"/>
          <w:lang w:val="en" w:eastAsia="zh-CN"/>
        </w:rPr>
        <w:t xml:space="preserve"> </w:t>
      </w:r>
      <w:r>
        <w:rPr>
          <w:rStyle w:val="anyCharacter"/>
          <w:i/>
          <w:iCs/>
          <w:color w:val="4A5568"/>
          <w:lang w:val="en" w:eastAsia="zh-CN"/>
        </w:rPr>
        <w:t>vllm-ascend</w:t>
      </w:r>
      <w:r>
        <w:rPr>
          <w:color w:val="4A5568"/>
          <w:lang w:val="en" w:eastAsia="zh-CN"/>
        </w:rPr>
        <w:t xml:space="preserve"> </w:t>
      </w:r>
      <w:r>
        <w:rPr>
          <w:color w:val="4A5568"/>
          <w:lang w:val="en" w:eastAsia="zh-CN"/>
        </w:rPr>
        <w:t>框架和</w:t>
      </w:r>
      <w:r>
        <w:rPr>
          <w:color w:val="4A5568"/>
          <w:lang w:val="en" w:eastAsia="zh-CN"/>
        </w:rPr>
        <w:t xml:space="preserve"> </w:t>
      </w:r>
      <w:r>
        <w:rPr>
          <w:rStyle w:val="anyCharacter"/>
          <w:i/>
          <w:iCs/>
          <w:color w:val="4A5568"/>
          <w:lang w:val="en" w:eastAsia="zh-CN"/>
        </w:rPr>
        <w:t>MindIE</w:t>
      </w:r>
      <w:r>
        <w:rPr>
          <w:color w:val="4A5568"/>
          <w:lang w:val="en" w:eastAsia="zh-CN"/>
        </w:rPr>
        <w:t xml:space="preserve"> </w:t>
      </w:r>
      <w:r>
        <w:rPr>
          <w:color w:val="4A5568"/>
          <w:lang w:val="en" w:eastAsia="zh-CN"/>
        </w:rPr>
        <w:t>框架的服务化性能数据采集，虽然两种框架的采集方式存在些许差异，但是采集流程都可以通过下图来进行描述，用户需要关注</w:t>
      </w:r>
      <w:r>
        <w:rPr>
          <w:color w:val="4A5568"/>
          <w:lang w:val="en" w:eastAsia="zh-CN"/>
        </w:rPr>
        <w:t xml:space="preserve"> </w:t>
      </w:r>
      <w:r>
        <w:rPr>
          <w:rStyle w:val="anyCharacter"/>
          <w:color w:val="4A5568"/>
          <w:shd w:val="clear" w:color="auto" w:fill="FFFFC8"/>
          <w:lang w:val="en" w:eastAsia="zh-CN"/>
        </w:rPr>
        <w:t>注意</w:t>
      </w:r>
      <w:r>
        <w:rPr>
          <w:color w:val="4A5568"/>
          <w:lang w:val="en" w:eastAsia="zh-CN"/>
        </w:rPr>
        <w:t xml:space="preserve"> </w:t>
      </w:r>
      <w:r>
        <w:rPr>
          <w:color w:val="4A5568"/>
          <w:lang w:val="en" w:eastAsia="zh-CN"/>
        </w:rPr>
        <w:t>部分</w:t>
      </w:r>
    </w:p>
    <w:p w:rsidR="006D349E" w:rsidRDefault="00C841F1">
      <w:pPr>
        <w:pStyle w:val="p"/>
        <w:shd w:val="clear" w:color="auto" w:fill="F5F9FF"/>
        <w:spacing w:after="210"/>
        <w:ind w:left="330" w:right="330"/>
        <w:jc w:val="center"/>
        <w:rPr>
          <w:color w:val="495057"/>
          <w:lang w:val="en" w:eastAsia="en"/>
        </w:rPr>
      </w:pPr>
      <w:r>
        <w:rPr>
          <w:noProof/>
          <w:color w:val="495057"/>
          <w:lang w:eastAsia="zh-CN"/>
        </w:rPr>
        <w:lastRenderedPageBreak/>
        <w:drawing>
          <wp:inline distT="0" distB="0" distL="0" distR="0">
            <wp:extent cx="5486400" cy="3166946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49E" w:rsidRDefault="00C841F1">
      <w:pPr>
        <w:pStyle w:val="any"/>
        <w:pBdr>
          <w:left w:val="single" w:sz="24" w:space="0" w:color="FFC107"/>
        </w:pBdr>
        <w:shd w:val="clear" w:color="auto" w:fill="FFF3CD"/>
        <w:spacing w:before="240" w:after="450" w:line="450" w:lineRule="atLeast"/>
        <w:ind w:left="690" w:right="630"/>
        <w:rPr>
          <w:b/>
          <w:bCs/>
          <w:color w:val="856404"/>
          <w:sz w:val="30"/>
          <w:szCs w:val="30"/>
          <w:lang w:val="en" w:eastAsia="en"/>
        </w:rPr>
      </w:pPr>
      <w:proofErr w:type="spellStart"/>
      <w:r>
        <w:rPr>
          <w:b/>
          <w:bCs/>
          <w:color w:val="856404"/>
          <w:sz w:val="30"/>
          <w:szCs w:val="30"/>
          <w:lang w:val="en" w:eastAsia="en"/>
        </w:rPr>
        <w:t>注意</w:t>
      </w:r>
      <w:proofErr w:type="spellEnd"/>
      <w:r>
        <w:rPr>
          <w:b/>
          <w:bCs/>
          <w:color w:val="856404"/>
          <w:sz w:val="30"/>
          <w:szCs w:val="30"/>
          <w:lang w:val="en" w:eastAsia="en"/>
        </w:rPr>
        <w:t xml:space="preserve"> </w:t>
      </w:r>
    </w:p>
    <w:p w:rsidR="006D349E" w:rsidRDefault="00C841F1">
      <w:pPr>
        <w:pStyle w:val="p"/>
        <w:pBdr>
          <w:left w:val="single" w:sz="24" w:space="0" w:color="FFC107"/>
        </w:pBdr>
        <w:shd w:val="clear" w:color="auto" w:fill="FFF3CD"/>
        <w:spacing w:after="240"/>
        <w:ind w:left="690" w:right="630"/>
        <w:rPr>
          <w:color w:val="664D03"/>
          <w:lang w:val="en" w:eastAsia="en"/>
        </w:rPr>
      </w:pPr>
      <w:proofErr w:type="gramStart"/>
      <w:r>
        <w:rPr>
          <w:rStyle w:val="anyCharacter"/>
          <w:i/>
          <w:iCs/>
          <w:color w:val="664D03"/>
          <w:lang w:val="en" w:eastAsia="en"/>
        </w:rPr>
        <w:t>vllm-</w:t>
      </w:r>
      <w:proofErr w:type="gramEnd"/>
      <w:r>
        <w:rPr>
          <w:rStyle w:val="anyCharacter"/>
          <w:i/>
          <w:iCs/>
          <w:color w:val="664D03"/>
          <w:lang w:val="en" w:eastAsia="en"/>
        </w:rPr>
        <w:t>ascend</w:t>
      </w:r>
      <w:r>
        <w:rPr>
          <w:color w:val="664D03"/>
          <w:lang w:val="en" w:eastAsia="en"/>
        </w:rPr>
        <w:t xml:space="preserve"> </w:t>
      </w:r>
      <w:proofErr w:type="spellStart"/>
      <w:r>
        <w:rPr>
          <w:color w:val="664D03"/>
          <w:lang w:val="en" w:eastAsia="en"/>
        </w:rPr>
        <w:t>框架采集跟</w:t>
      </w:r>
      <w:proofErr w:type="spellEnd"/>
      <w:r>
        <w:rPr>
          <w:color w:val="664D03"/>
          <w:lang w:val="en" w:eastAsia="en"/>
        </w:rPr>
        <w:t xml:space="preserve"> </w:t>
      </w:r>
      <w:r>
        <w:rPr>
          <w:rStyle w:val="anyCharacter"/>
          <w:i/>
          <w:iCs/>
          <w:color w:val="664D03"/>
          <w:lang w:val="en" w:eastAsia="en"/>
        </w:rPr>
        <w:t>vllm-ascend</w:t>
      </w:r>
      <w:r>
        <w:rPr>
          <w:color w:val="664D03"/>
          <w:lang w:val="en" w:eastAsia="en"/>
        </w:rPr>
        <w:t xml:space="preserve"> </w:t>
      </w:r>
      <w:proofErr w:type="spellStart"/>
      <w:r>
        <w:rPr>
          <w:color w:val="664D03"/>
          <w:lang w:val="en" w:eastAsia="en"/>
        </w:rPr>
        <w:t>的</w:t>
      </w:r>
      <w:r>
        <w:rPr>
          <w:rStyle w:val="b"/>
          <w:color w:val="664D03"/>
          <w:lang w:val="en" w:eastAsia="en"/>
        </w:rPr>
        <w:t>版本</w:t>
      </w:r>
      <w:r>
        <w:rPr>
          <w:color w:val="664D03"/>
          <w:lang w:val="en" w:eastAsia="en"/>
        </w:rPr>
        <w:t>强相关，为了确保采集工具适配了您当前的</w:t>
      </w:r>
      <w:proofErr w:type="spellEnd"/>
      <w:r>
        <w:rPr>
          <w:color w:val="664D03"/>
          <w:lang w:val="en" w:eastAsia="en"/>
        </w:rPr>
        <w:t xml:space="preserve"> </w:t>
      </w:r>
      <w:r>
        <w:rPr>
          <w:rStyle w:val="anyCharacter"/>
          <w:i/>
          <w:iCs/>
          <w:color w:val="664D03"/>
          <w:lang w:val="en" w:eastAsia="en"/>
        </w:rPr>
        <w:t>vllm-ascend</w:t>
      </w:r>
      <w:r>
        <w:rPr>
          <w:color w:val="664D03"/>
          <w:lang w:val="en" w:eastAsia="en"/>
        </w:rPr>
        <w:t xml:space="preserve"> </w:t>
      </w:r>
      <w:proofErr w:type="spellStart"/>
      <w:r>
        <w:rPr>
          <w:color w:val="664D03"/>
          <w:lang w:val="en" w:eastAsia="en"/>
        </w:rPr>
        <w:t>版本，请访问</w:t>
      </w:r>
      <w:proofErr w:type="spellEnd"/>
      <w:r>
        <w:rPr>
          <w:color w:val="664D03"/>
          <w:lang w:val="en" w:eastAsia="en"/>
        </w:rPr>
        <w:t xml:space="preserve"> </w:t>
      </w:r>
      <w:hyperlink r:id="rId7" w:history="1">
        <w:r>
          <w:rPr>
            <w:rStyle w:val="a3"/>
            <w:lang w:val="en" w:eastAsia="en"/>
          </w:rPr>
          <w:t>版本支持情况</w:t>
        </w:r>
      </w:hyperlink>
      <w:r>
        <w:rPr>
          <w:color w:val="664D03"/>
          <w:lang w:val="en" w:eastAsia="en"/>
        </w:rPr>
        <w:t xml:space="preserve"> </w:t>
      </w:r>
      <w:proofErr w:type="spellStart"/>
      <w:r>
        <w:rPr>
          <w:color w:val="664D03"/>
          <w:lang w:val="en" w:eastAsia="en"/>
        </w:rPr>
        <w:t>进行确认</w:t>
      </w:r>
      <w:proofErr w:type="spellEnd"/>
    </w:p>
    <w:p w:rsidR="006D349E" w:rsidRDefault="00C841F1">
      <w:pPr>
        <w:pStyle w:val="2"/>
        <w:keepNext w:val="0"/>
        <w:keepLines w:val="0"/>
        <w:shd w:val="clear" w:color="auto" w:fill="F5F9FF"/>
        <w:spacing w:before="180" w:after="180" w:line="540" w:lineRule="atLeast"/>
        <w:ind w:left="330" w:right="330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lang w:val="en" w:eastAsia="en"/>
        </w:rPr>
        <w:t>准备动作</w:t>
      </w:r>
      <w:proofErr w:type="spellEnd"/>
    </w:p>
    <w:p w:rsidR="006D349E" w:rsidRDefault="00C841F1">
      <w:pPr>
        <w:pStyle w:val="any"/>
        <w:pBdr>
          <w:top w:val="single" w:sz="12" w:space="0" w:color="D3D3D3"/>
          <w:left w:val="single" w:sz="12" w:space="0" w:color="D3D3D3"/>
          <w:bottom w:val="single" w:sz="12" w:space="0" w:color="D3D3D3"/>
          <w:right w:val="single" w:sz="12" w:space="0" w:color="D3D3D3"/>
        </w:pBdr>
        <w:shd w:val="clear" w:color="auto" w:fill="FFFFE0"/>
        <w:ind w:left="765" w:right="765"/>
        <w:jc w:val="center"/>
        <w:rPr>
          <w:color w:val="495057"/>
          <w:lang w:val="en" w:eastAsia="en"/>
        </w:rPr>
      </w:pPr>
      <w:r>
        <w:rPr>
          <w:color w:val="495057"/>
          <w:lang w:val="en" w:eastAsia="en"/>
        </w:rPr>
        <w:t xml:space="preserve">MindIE </w:t>
      </w:r>
      <w:proofErr w:type="spellStart"/>
      <w:r>
        <w:rPr>
          <w:color w:val="495057"/>
          <w:lang w:val="en" w:eastAsia="en"/>
        </w:rPr>
        <w:t>框架采集</w:t>
      </w:r>
      <w:proofErr w:type="spellEnd"/>
      <w:r>
        <w:rPr>
          <w:color w:val="495057"/>
          <w:lang w:val="en" w:eastAsia="en"/>
        </w:rPr>
        <w:t xml:space="preserve"> </w:t>
      </w:r>
    </w:p>
    <w:p w:rsidR="006D349E" w:rsidRDefault="00C841F1">
      <w:pPr>
        <w:pStyle w:val="p"/>
        <w:shd w:val="clear" w:color="auto" w:fill="FFFFFF"/>
        <w:spacing w:after="210"/>
        <w:ind w:left="735" w:right="735"/>
        <w:rPr>
          <w:rFonts w:ascii="Courier New" w:eastAsia="Courier New" w:hAnsi="Courier New" w:cs="Courier New"/>
          <w:color w:val="495057"/>
          <w:lang w:val="en" w:eastAsia="en"/>
        </w:rPr>
      </w:pPr>
      <w:proofErr w:type="gramStart"/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export</w:t>
      </w:r>
      <w:proofErr w:type="gramEnd"/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 SERVICE_PROF_CONFIG_PATH="./</w:t>
      </w:r>
      <w:proofErr w:type="spellStart"/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prof.json</w:t>
      </w:r>
      <w:proofErr w:type="spellEnd"/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"</w:t>
      </w:r>
    </w:p>
    <w:p w:rsidR="006D349E" w:rsidRDefault="00C841F1">
      <w:pPr>
        <w:pStyle w:val="any"/>
        <w:pBdr>
          <w:top w:val="single" w:sz="12" w:space="0" w:color="D3D3D3"/>
          <w:left w:val="single" w:sz="12" w:space="0" w:color="D3D3D3"/>
          <w:bottom w:val="single" w:sz="12" w:space="0" w:color="D3D3D3"/>
          <w:right w:val="single" w:sz="12" w:space="0" w:color="D3D3D3"/>
        </w:pBdr>
        <w:shd w:val="clear" w:color="auto" w:fill="FFFFE0"/>
        <w:ind w:left="765" w:right="765"/>
        <w:jc w:val="center"/>
        <w:rPr>
          <w:color w:val="495057"/>
          <w:lang w:val="en" w:eastAsia="en"/>
        </w:rPr>
      </w:pPr>
      <w:r>
        <w:rPr>
          <w:color w:val="495057"/>
          <w:lang w:val="en" w:eastAsia="en"/>
        </w:rPr>
        <w:t xml:space="preserve">VLLM </w:t>
      </w:r>
      <w:proofErr w:type="spellStart"/>
      <w:r>
        <w:rPr>
          <w:color w:val="495057"/>
          <w:lang w:val="en" w:eastAsia="en"/>
        </w:rPr>
        <w:t>框架采集</w:t>
      </w:r>
      <w:proofErr w:type="spellEnd"/>
      <w:r>
        <w:rPr>
          <w:color w:val="495057"/>
          <w:lang w:val="en" w:eastAsia="en"/>
        </w:rPr>
        <w:t xml:space="preserve"> </w:t>
      </w:r>
    </w:p>
    <w:p w:rsidR="006D349E" w:rsidRDefault="00C841F1">
      <w:pPr>
        <w:pStyle w:val="any"/>
        <w:shd w:val="clear" w:color="auto" w:fill="FFFFFF"/>
        <w:spacing w:before="450" w:after="450"/>
        <w:ind w:left="1185" w:right="1185"/>
        <w:jc w:val="center"/>
        <w:rPr>
          <w:color w:val="495057"/>
          <w:lang w:val="en" w:eastAsia="en"/>
        </w:rPr>
      </w:pPr>
      <w:hyperlink r:id="rId8" w:history="1">
        <w:proofErr w:type="gramStart"/>
        <w:r>
          <w:rPr>
            <w:rStyle w:val="a3"/>
            <w:lang w:val="en" w:eastAsia="en"/>
          </w:rPr>
          <w:t>vllm</w:t>
        </w:r>
        <w:proofErr w:type="gramEnd"/>
        <w:r>
          <w:rPr>
            <w:rStyle w:val="a3"/>
            <w:lang w:val="en" w:eastAsia="en"/>
          </w:rPr>
          <w:t xml:space="preserve"> </w:t>
        </w:r>
        <w:r>
          <w:rPr>
            <w:rStyle w:val="a3"/>
            <w:lang w:val="en" w:eastAsia="en"/>
          </w:rPr>
          <w:t>采集参考这篇</w:t>
        </w:r>
        <w:r>
          <w:rPr>
            <w:rStyle w:val="a3"/>
            <w:lang w:val="en" w:eastAsia="en"/>
          </w:rPr>
          <w:t xml:space="preserve"> wiki</w:t>
        </w:r>
      </w:hyperlink>
    </w:p>
    <w:p w:rsidR="006D349E" w:rsidRDefault="00C841F1">
      <w:pPr>
        <w:pStyle w:val="2"/>
        <w:keepNext w:val="0"/>
        <w:keepLines w:val="0"/>
        <w:shd w:val="clear" w:color="auto" w:fill="F5F9FF"/>
        <w:spacing w:before="180" w:after="180" w:line="540" w:lineRule="atLeast"/>
        <w:ind w:left="330" w:right="330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lang w:val="en" w:eastAsia="en"/>
        </w:rPr>
        <w:t>开启采集</w:t>
      </w:r>
      <w:proofErr w:type="spellEnd"/>
    </w:p>
    <w:p w:rsidR="006D349E" w:rsidRDefault="00C841F1">
      <w:pPr>
        <w:pStyle w:val="p"/>
        <w:shd w:val="clear" w:color="auto" w:fill="F5F9FF"/>
        <w:spacing w:after="210"/>
        <w:ind w:left="330" w:right="330"/>
        <w:rPr>
          <w:rFonts w:ascii="Courier New" w:eastAsia="Courier New" w:hAnsi="Courier New" w:cs="Courier New"/>
          <w:color w:val="495057"/>
          <w:lang w:val="en" w:eastAsia="en"/>
        </w:rPr>
      </w:pPr>
      <w:proofErr w:type="gramStart"/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sed</w:t>
      </w:r>
      <w:proofErr w:type="gramEnd"/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 -i 's/"enable":\s*0/"enable": 1/' ./prof.json #  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修改配置文件中的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 'enable' 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字段由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 0 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改为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 1</w:t>
      </w:r>
    </w:p>
    <w:p w:rsidR="006D349E" w:rsidRDefault="00C841F1">
      <w:pPr>
        <w:pStyle w:val="2"/>
        <w:keepNext w:val="0"/>
        <w:keepLines w:val="0"/>
        <w:shd w:val="clear" w:color="auto" w:fill="F5F9FF"/>
        <w:spacing w:before="180" w:after="180" w:line="540" w:lineRule="atLeast"/>
        <w:ind w:left="330" w:right="330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lang w:val="en" w:eastAsia="en"/>
        </w:rPr>
        <w:t>关闭采集</w:t>
      </w:r>
      <w:proofErr w:type="spellEnd"/>
    </w:p>
    <w:p w:rsidR="006D349E" w:rsidRDefault="00C841F1">
      <w:pPr>
        <w:pStyle w:val="p"/>
        <w:shd w:val="clear" w:color="auto" w:fill="F5F9FF"/>
        <w:spacing w:after="210"/>
        <w:ind w:left="330" w:right="330"/>
        <w:rPr>
          <w:rFonts w:ascii="Courier New" w:eastAsia="Courier New" w:hAnsi="Courier New" w:cs="Courier New"/>
          <w:color w:val="495057"/>
          <w:lang w:val="en" w:eastAsia="en"/>
        </w:rPr>
      </w:pPr>
      <w:proofErr w:type="gramStart"/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lastRenderedPageBreak/>
        <w:t>sed</w:t>
      </w:r>
      <w:proofErr w:type="gramEnd"/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 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-i 's/"enable":\s*1/"enable": 0/' ./prof.json #  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修改配置文件中的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 'enable' 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字段由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 1 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改为</w:t>
      </w:r>
      <w:r>
        <w:rPr>
          <w:rStyle w:val="anyCharacter"/>
          <w:rFonts w:ascii="Courier New" w:eastAsia="Courier New" w:hAnsi="Courier New" w:cs="Courier New"/>
          <w:color w:val="495057"/>
          <w:lang w:val="en" w:eastAsia="en"/>
        </w:rPr>
        <w:t> 0</w:t>
      </w:r>
    </w:p>
    <w:p w:rsidR="006D349E" w:rsidRDefault="00C841F1">
      <w:pPr>
        <w:pStyle w:val="2"/>
        <w:keepNext w:val="0"/>
        <w:keepLines w:val="0"/>
        <w:shd w:val="clear" w:color="auto" w:fill="F5F9FF"/>
        <w:spacing w:before="180" w:after="180" w:line="540" w:lineRule="atLeast"/>
        <w:ind w:left="330" w:right="330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lang w:val="en" w:eastAsia="en"/>
        </w:rPr>
        <w:t>示例</w:t>
      </w:r>
      <w:proofErr w:type="spellEnd"/>
    </w:p>
    <w:p w:rsidR="006D349E" w:rsidRDefault="00C841F1">
      <w:pPr>
        <w:pStyle w:val="any"/>
        <w:pBdr>
          <w:top w:val="single" w:sz="12" w:space="0" w:color="D3D3D3"/>
          <w:left w:val="single" w:sz="12" w:space="0" w:color="D3D3D3"/>
          <w:bottom w:val="single" w:sz="12" w:space="0" w:color="D3D3D3"/>
          <w:right w:val="single" w:sz="12" w:space="0" w:color="D3D3D3"/>
        </w:pBdr>
        <w:shd w:val="clear" w:color="auto" w:fill="FFFFE0"/>
        <w:ind w:left="765" w:right="765"/>
        <w:jc w:val="center"/>
        <w:rPr>
          <w:color w:val="495057"/>
          <w:lang w:val="en" w:eastAsia="en"/>
        </w:rPr>
      </w:pPr>
      <w:r>
        <w:rPr>
          <w:color w:val="495057"/>
          <w:lang w:val="en" w:eastAsia="en"/>
        </w:rPr>
        <w:t xml:space="preserve">MindIE </w:t>
      </w:r>
      <w:proofErr w:type="spellStart"/>
      <w:r>
        <w:rPr>
          <w:color w:val="495057"/>
          <w:lang w:val="en" w:eastAsia="en"/>
        </w:rPr>
        <w:t>框架采集</w:t>
      </w:r>
      <w:proofErr w:type="spellEnd"/>
      <w:r>
        <w:rPr>
          <w:color w:val="495057"/>
          <w:lang w:val="en" w:eastAsia="en"/>
        </w:rPr>
        <w:t xml:space="preserve"> </w:t>
      </w:r>
    </w:p>
    <w:p w:rsidR="006D349E" w:rsidRDefault="00C841F1">
      <w:pPr>
        <w:pStyle w:val="any"/>
        <w:pBdr>
          <w:top w:val="single" w:sz="12" w:space="0" w:color="D3D3D3"/>
          <w:left w:val="single" w:sz="12" w:space="0" w:color="D3D3D3"/>
          <w:bottom w:val="single" w:sz="12" w:space="0" w:color="D3D3D3"/>
          <w:right w:val="single" w:sz="12" w:space="0" w:color="D3D3D3"/>
        </w:pBdr>
        <w:shd w:val="clear" w:color="auto" w:fill="FFFFE0"/>
        <w:ind w:left="765" w:right="765"/>
        <w:jc w:val="center"/>
        <w:rPr>
          <w:color w:val="495057"/>
          <w:lang w:val="en" w:eastAsia="en"/>
        </w:rPr>
      </w:pPr>
      <w:proofErr w:type="gramStart"/>
      <w:r>
        <w:rPr>
          <w:color w:val="495057"/>
          <w:lang w:val="en" w:eastAsia="en"/>
        </w:rPr>
        <w:t>vllm-</w:t>
      </w:r>
      <w:proofErr w:type="gramEnd"/>
      <w:r>
        <w:rPr>
          <w:color w:val="495057"/>
          <w:lang w:val="en" w:eastAsia="en"/>
        </w:rPr>
        <w:t xml:space="preserve">ascend </w:t>
      </w:r>
      <w:proofErr w:type="spellStart"/>
      <w:r>
        <w:rPr>
          <w:color w:val="495057"/>
          <w:lang w:val="en" w:eastAsia="en"/>
        </w:rPr>
        <w:t>框架采集</w:t>
      </w:r>
      <w:proofErr w:type="spellEnd"/>
      <w:r>
        <w:rPr>
          <w:color w:val="495057"/>
          <w:lang w:val="en" w:eastAsia="en"/>
        </w:rPr>
        <w:t xml:space="preserve"> </w:t>
      </w:r>
    </w:p>
    <w:p w:rsidR="006D349E" w:rsidRDefault="00C841F1">
      <w:pPr>
        <w:pStyle w:val="any"/>
        <w:pBdr>
          <w:left w:val="single" w:sz="24" w:space="0" w:color="2196F3"/>
        </w:pBdr>
        <w:shd w:val="clear" w:color="auto" w:fill="F0F8FF"/>
        <w:spacing w:before="240" w:after="450" w:line="450" w:lineRule="atLeast"/>
        <w:ind w:left="360" w:right="300"/>
        <w:rPr>
          <w:b/>
          <w:bCs/>
          <w:color w:val="2196F3"/>
          <w:sz w:val="30"/>
          <w:szCs w:val="30"/>
          <w:lang w:val="en" w:eastAsia="zh-CN"/>
        </w:rPr>
      </w:pPr>
      <w:r>
        <w:rPr>
          <w:b/>
          <w:bCs/>
          <w:color w:val="2196F3"/>
          <w:sz w:val="30"/>
          <w:szCs w:val="30"/>
          <w:lang w:val="en" w:eastAsia="zh-CN"/>
        </w:rPr>
        <w:t>须知</w:t>
      </w:r>
      <w:r>
        <w:rPr>
          <w:b/>
          <w:bCs/>
          <w:color w:val="2196F3"/>
          <w:sz w:val="30"/>
          <w:szCs w:val="30"/>
          <w:lang w:val="en" w:eastAsia="zh-CN"/>
        </w:rPr>
        <w:t xml:space="preserve"> </w:t>
      </w:r>
    </w:p>
    <w:p w:rsidR="006D349E" w:rsidRDefault="00C841F1">
      <w:pPr>
        <w:pStyle w:val="p"/>
        <w:pBdr>
          <w:left w:val="single" w:sz="24" w:space="0" w:color="2196F3"/>
        </w:pBdr>
        <w:shd w:val="clear" w:color="auto" w:fill="F0F8FF"/>
        <w:spacing w:after="240"/>
        <w:ind w:left="360" w:right="300"/>
        <w:rPr>
          <w:lang w:val="en" w:eastAsia="en"/>
        </w:rPr>
      </w:pPr>
      <w:r>
        <w:rPr>
          <w:lang w:val="en" w:eastAsia="zh-CN"/>
        </w:rPr>
        <w:t>工具通过控制配置文件来实现动态开启和关闭数据采集。用户在关闭采集后仍可重新开启，也可以在启动服务时直接开启采集。建议用户根据实际需求进行动态分段采集。此外，工具支持在采集服务化数据的</w:t>
      </w:r>
      <w:r>
        <w:rPr>
          <w:lang w:val="en" w:eastAsia="zh-CN"/>
        </w:rPr>
        <w:t xml:space="preserve"> </w:t>
      </w:r>
      <w:r>
        <w:rPr>
          <w:rStyle w:val="10"/>
          <w:lang w:val="en" w:eastAsia="zh-CN"/>
        </w:rPr>
        <w:t>同时</w:t>
      </w:r>
      <w:r>
        <w:rPr>
          <w:lang w:val="en" w:eastAsia="zh-CN"/>
        </w:rPr>
        <w:t>，采集算子性能数据。</w:t>
      </w:r>
      <w:proofErr w:type="spellStart"/>
      <w:r>
        <w:rPr>
          <w:lang w:val="en" w:eastAsia="en"/>
        </w:rPr>
        <w:t>具体使用方法请参考</w:t>
      </w:r>
      <w:proofErr w:type="spellEnd"/>
      <w:r>
        <w:rPr>
          <w:lang w:val="en" w:eastAsia="en"/>
        </w:rPr>
        <w:t xml:space="preserve"> </w:t>
      </w:r>
      <w:hyperlink r:id="rId9" w:history="1">
        <w:r>
          <w:rPr>
            <w:rStyle w:val="a3"/>
            <w:lang w:val="en" w:eastAsia="en"/>
          </w:rPr>
          <w:t>用户指南</w:t>
        </w:r>
      </w:hyperlink>
    </w:p>
    <w:p w:rsidR="006D349E" w:rsidRDefault="00C841F1">
      <w:pPr>
        <w:rPr>
          <w:lang w:val="en" w:eastAsia="en"/>
        </w:rPr>
      </w:pPr>
      <w:r>
        <w:pict>
          <v:rect id="_x0000_i1026" style="width:6in;height:1.5pt" o:hrstd="t" o:hr="t" fillcolor="gray" stroked="f">
            <v:path strokeok="f"/>
          </v:rect>
        </w:pict>
      </w:r>
    </w:p>
    <w:p w:rsidR="006D349E" w:rsidRDefault="00C841F1">
      <w:pPr>
        <w:pStyle w:val="1"/>
        <w:keepNext w:val="0"/>
        <w:keepLines w:val="0"/>
        <w:pBdr>
          <w:top w:val="single" w:sz="12" w:space="0" w:color="D4B483"/>
          <w:left w:val="single" w:sz="12" w:space="0" w:color="D4B483"/>
          <w:bottom w:val="single" w:sz="12" w:space="0" w:color="D4B483"/>
          <w:right w:val="single" w:sz="12" w:space="0" w:color="D4B483"/>
        </w:pBdr>
        <w:shd w:val="clear" w:color="auto" w:fill="FFF9F2"/>
        <w:spacing w:before="210" w:after="210" w:line="630" w:lineRule="atLeast"/>
        <w:ind w:left="330" w:right="330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lang w:val="en" w:eastAsia="en"/>
        </w:rPr>
        <w:t>解析</w:t>
      </w:r>
      <w:proofErr w:type="spellEnd"/>
    </w:p>
    <w:p w:rsidR="006D349E" w:rsidRDefault="00C841F1">
      <w:pPr>
        <w:pStyle w:val="p"/>
        <w:pBdr>
          <w:top w:val="single" w:sz="12" w:space="0" w:color="D4B483"/>
          <w:left w:val="single" w:sz="12" w:space="0" w:color="D4B483"/>
          <w:bottom w:val="single" w:sz="12" w:space="0" w:color="D4B483"/>
          <w:right w:val="single" w:sz="12" w:space="0" w:color="D4B483"/>
        </w:pBdr>
        <w:shd w:val="clear" w:color="auto" w:fill="FFF9F2"/>
        <w:spacing w:after="210"/>
        <w:ind w:left="330" w:right="330"/>
        <w:rPr>
          <w:color w:val="5C4D3D"/>
          <w:lang w:val="en" w:eastAsia="en"/>
        </w:rPr>
      </w:pPr>
      <w:proofErr w:type="spellStart"/>
      <w:r>
        <w:rPr>
          <w:color w:val="5C4D3D"/>
          <w:lang w:val="en" w:eastAsia="en"/>
        </w:rPr>
        <w:t>假设采集的路径（即配置文件中的</w:t>
      </w:r>
      <w:proofErr w:type="spellEnd"/>
      <w:r>
        <w:rPr>
          <w:color w:val="5C4D3D"/>
          <w:lang w:val="en" w:eastAsia="en"/>
        </w:rPr>
        <w:t xml:space="preserve"> </w:t>
      </w:r>
      <w:proofErr w:type="spellStart"/>
      <w:r>
        <w:rPr>
          <w:rStyle w:val="code"/>
          <w:sz w:val="21"/>
          <w:szCs w:val="21"/>
          <w:lang w:val="en" w:eastAsia="en"/>
        </w:rPr>
        <w:t>prof_dir</w:t>
      </w:r>
      <w:proofErr w:type="spellEnd"/>
      <w:r>
        <w:rPr>
          <w:color w:val="5C4D3D"/>
          <w:lang w:val="en" w:eastAsia="en"/>
        </w:rPr>
        <w:t xml:space="preserve"> </w:t>
      </w:r>
      <w:proofErr w:type="spellStart"/>
      <w:r>
        <w:rPr>
          <w:color w:val="5C4D3D"/>
          <w:lang w:val="en" w:eastAsia="en"/>
        </w:rPr>
        <w:t>字段）为</w:t>
      </w:r>
      <w:proofErr w:type="spellEnd"/>
      <w:r>
        <w:rPr>
          <w:color w:val="5C4D3D"/>
          <w:lang w:val="en" w:eastAsia="en"/>
        </w:rPr>
        <w:t xml:space="preserve"> </w:t>
      </w:r>
      <w:r>
        <w:rPr>
          <w:rStyle w:val="code"/>
          <w:sz w:val="21"/>
          <w:szCs w:val="21"/>
          <w:lang w:val="en" w:eastAsia="en"/>
        </w:rPr>
        <w:t>/root/.</w:t>
      </w:r>
      <w:proofErr w:type="spellStart"/>
      <w:r>
        <w:rPr>
          <w:rStyle w:val="code"/>
          <w:sz w:val="21"/>
          <w:szCs w:val="21"/>
          <w:lang w:val="en" w:eastAsia="en"/>
        </w:rPr>
        <w:t>ms_service_profiler</w:t>
      </w:r>
      <w:r>
        <w:rPr>
          <w:color w:val="5C4D3D"/>
          <w:lang w:val="en" w:eastAsia="en"/>
        </w:rPr>
        <w:t>，则解析命令为</w:t>
      </w:r>
      <w:proofErr w:type="spellEnd"/>
      <w:r>
        <w:rPr>
          <w:color w:val="5C4D3D"/>
          <w:lang w:val="en" w:eastAsia="en"/>
        </w:rPr>
        <w:t>：</w:t>
      </w:r>
    </w:p>
    <w:p w:rsidR="006D349E" w:rsidRDefault="00C841F1">
      <w:pPr>
        <w:pStyle w:val="p"/>
        <w:pBdr>
          <w:top w:val="single" w:sz="12" w:space="0" w:color="D4B483"/>
          <w:left w:val="single" w:sz="12" w:space="0" w:color="D4B483"/>
          <w:bottom w:val="single" w:sz="12" w:space="0" w:color="D4B483"/>
          <w:right w:val="single" w:sz="12" w:space="0" w:color="D4B483"/>
        </w:pBdr>
        <w:shd w:val="clear" w:color="auto" w:fill="FFF9F2"/>
        <w:spacing w:after="210"/>
        <w:ind w:left="330" w:right="330"/>
        <w:rPr>
          <w:rFonts w:ascii="Courier New" w:eastAsia="Courier New" w:hAnsi="Courier New" w:cs="Courier New"/>
          <w:color w:val="5C4D3D"/>
          <w:lang w:val="en" w:eastAsia="en"/>
        </w:rPr>
      </w:pPr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python3 -m </w:t>
      </w:r>
      <w:proofErr w:type="spellStart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ms_service_profiler.parse</w:t>
      </w:r>
      <w:proofErr w:type="spellEnd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 --input-path /root/.</w:t>
      </w:r>
      <w:proofErr w:type="spellStart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ms_server_profiler</w:t>
      </w:r>
      <w:proofErr w:type="spellEnd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/ --output-path </w:t>
      </w:r>
      <w:proofErr w:type="spellStart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out_di</w:t>
      </w:r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r</w:t>
      </w:r>
      <w:proofErr w:type="spellEnd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 #</w:t>
      </w:r>
      <w:proofErr w:type="gramStart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  </w:t>
      </w:r>
      <w:proofErr w:type="spellStart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out</w:t>
      </w:r>
      <w:proofErr w:type="gramEnd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_dir</w:t>
      </w:r>
      <w:proofErr w:type="spellEnd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 </w:t>
      </w:r>
      <w:proofErr w:type="spellStart"/>
      <w:r>
        <w:rPr>
          <w:rStyle w:val="anyCharacter"/>
          <w:rFonts w:ascii="Courier New" w:eastAsia="Courier New" w:hAnsi="Courier New" w:cs="Courier New"/>
          <w:color w:val="5C4D3D"/>
          <w:lang w:val="en" w:eastAsia="en"/>
        </w:rPr>
        <w:t>为解析交付件输出路径</w:t>
      </w:r>
      <w:proofErr w:type="spellEnd"/>
    </w:p>
    <w:p w:rsidR="006D349E" w:rsidRDefault="00C841F1">
      <w:pPr>
        <w:pStyle w:val="p"/>
        <w:pBdr>
          <w:top w:val="single" w:sz="12" w:space="0" w:color="D4B483"/>
          <w:left w:val="single" w:sz="12" w:space="0" w:color="D4B483"/>
          <w:bottom w:val="single" w:sz="12" w:space="0" w:color="D4B483"/>
          <w:right w:val="single" w:sz="12" w:space="0" w:color="D4B483"/>
        </w:pBdr>
        <w:shd w:val="clear" w:color="auto" w:fill="FFF9F2"/>
        <w:spacing w:after="210"/>
        <w:ind w:left="330" w:right="330"/>
        <w:rPr>
          <w:color w:val="5C4D3D"/>
          <w:lang w:val="en" w:eastAsia="en"/>
        </w:rPr>
      </w:pPr>
      <w:proofErr w:type="spellStart"/>
      <w:r>
        <w:rPr>
          <w:color w:val="5C4D3D"/>
          <w:lang w:val="en" w:eastAsia="en"/>
        </w:rPr>
        <w:t>随后会在</w:t>
      </w:r>
      <w:proofErr w:type="spellEnd"/>
      <w:r>
        <w:rPr>
          <w:color w:val="5C4D3D"/>
          <w:lang w:val="en" w:eastAsia="en"/>
        </w:rPr>
        <w:t xml:space="preserve"> </w:t>
      </w:r>
      <w:r>
        <w:rPr>
          <w:rStyle w:val="code"/>
          <w:sz w:val="21"/>
          <w:szCs w:val="21"/>
          <w:lang w:val="en" w:eastAsia="en"/>
        </w:rPr>
        <w:t>--output-path</w:t>
      </w:r>
      <w:r>
        <w:rPr>
          <w:color w:val="5C4D3D"/>
          <w:lang w:val="en" w:eastAsia="en"/>
        </w:rPr>
        <w:t xml:space="preserve"> </w:t>
      </w:r>
      <w:proofErr w:type="spellStart"/>
      <w:r>
        <w:rPr>
          <w:color w:val="5C4D3D"/>
          <w:lang w:val="en" w:eastAsia="en"/>
        </w:rPr>
        <w:t>指定的路径下生成如下交付件</w:t>
      </w:r>
      <w:proofErr w:type="spellEnd"/>
      <w:r>
        <w:rPr>
          <w:color w:val="5C4D3D"/>
          <w:lang w:val="en" w:eastAsia="en"/>
        </w:rPr>
        <w:t>：</w:t>
      </w:r>
    </w:p>
    <w:p w:rsidR="006D349E" w:rsidRDefault="00C841F1">
      <w:pPr>
        <w:pStyle w:val="p"/>
        <w:pBdr>
          <w:top w:val="single" w:sz="12" w:space="0" w:color="D4B483"/>
          <w:left w:val="single" w:sz="12" w:space="0" w:color="D4B483"/>
          <w:bottom w:val="single" w:sz="12" w:space="0" w:color="D4B483"/>
          <w:right w:val="single" w:sz="12" w:space="0" w:color="D4B483"/>
        </w:pBdr>
        <w:shd w:val="clear" w:color="auto" w:fill="FFF9F2"/>
        <w:spacing w:after="210"/>
        <w:ind w:left="330" w:right="330"/>
        <w:jc w:val="center"/>
        <w:rPr>
          <w:color w:val="5C4D3D"/>
          <w:lang w:val="en" w:eastAsia="en"/>
        </w:rPr>
      </w:pPr>
      <w:r>
        <w:rPr>
          <w:noProof/>
          <w:color w:val="5C4D3D"/>
          <w:lang w:eastAsia="zh-CN"/>
        </w:rPr>
        <w:drawing>
          <wp:inline distT="0" distB="0" distL="0" distR="0">
            <wp:extent cx="3152775" cy="1562100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49E" w:rsidRDefault="00C841F1">
      <w:pPr>
        <w:pStyle w:val="any"/>
        <w:pBdr>
          <w:left w:val="single" w:sz="24" w:space="0" w:color="2196F3"/>
        </w:pBdr>
        <w:shd w:val="clear" w:color="auto" w:fill="F0F8FF"/>
        <w:spacing w:before="240" w:after="450" w:line="450" w:lineRule="atLeast"/>
        <w:ind w:left="360" w:right="300"/>
        <w:rPr>
          <w:b/>
          <w:bCs/>
          <w:color w:val="2196F3"/>
          <w:sz w:val="30"/>
          <w:szCs w:val="30"/>
          <w:lang w:val="en" w:eastAsia="en"/>
        </w:rPr>
      </w:pPr>
      <w:proofErr w:type="spellStart"/>
      <w:r>
        <w:rPr>
          <w:b/>
          <w:bCs/>
          <w:color w:val="2196F3"/>
          <w:sz w:val="30"/>
          <w:szCs w:val="30"/>
          <w:lang w:val="en" w:eastAsia="en"/>
        </w:rPr>
        <w:t>须知</w:t>
      </w:r>
      <w:proofErr w:type="spellEnd"/>
      <w:r>
        <w:rPr>
          <w:b/>
          <w:bCs/>
          <w:color w:val="2196F3"/>
          <w:sz w:val="30"/>
          <w:szCs w:val="30"/>
          <w:lang w:val="en" w:eastAsia="en"/>
        </w:rPr>
        <w:t xml:space="preserve"> </w:t>
      </w:r>
    </w:p>
    <w:p w:rsidR="006D349E" w:rsidRDefault="00C841F1">
      <w:pPr>
        <w:pStyle w:val="p"/>
        <w:pBdr>
          <w:left w:val="single" w:sz="24" w:space="0" w:color="2196F3"/>
        </w:pBdr>
        <w:shd w:val="clear" w:color="auto" w:fill="F0F8FF"/>
        <w:spacing w:after="210"/>
        <w:ind w:left="360" w:right="300"/>
        <w:rPr>
          <w:lang w:val="en" w:eastAsia="en"/>
        </w:rPr>
      </w:pPr>
      <w:proofErr w:type="spellStart"/>
      <w:proofErr w:type="gramStart"/>
      <w:r>
        <w:rPr>
          <w:rStyle w:val="code"/>
          <w:sz w:val="21"/>
          <w:szCs w:val="21"/>
          <w:lang w:val="en" w:eastAsia="en"/>
        </w:rPr>
        <w:lastRenderedPageBreak/>
        <w:t>ms_service_profiler</w:t>
      </w:r>
      <w:proofErr w:type="spellEnd"/>
      <w:proofErr w:type="gram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位于</w:t>
      </w:r>
      <w:proofErr w:type="spellEnd"/>
      <w:r>
        <w:rPr>
          <w:lang w:val="en" w:eastAsia="en"/>
        </w:rPr>
        <w:t xml:space="preserve"> </w:t>
      </w:r>
      <w:r>
        <w:rPr>
          <w:rStyle w:val="code"/>
          <w:sz w:val="21"/>
          <w:szCs w:val="21"/>
          <w:lang w:val="en" w:eastAsia="en"/>
        </w:rPr>
        <w:t>ascend-toolkit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下，</w:t>
      </w:r>
      <w:r>
        <w:rPr>
          <w:rStyle w:val="10"/>
          <w:lang w:val="en" w:eastAsia="en"/>
        </w:rPr>
        <w:t>并不是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自动安装到</w:t>
      </w:r>
      <w:proofErr w:type="spellEnd"/>
      <w:r>
        <w:rPr>
          <w:lang w:val="en" w:eastAsia="en"/>
        </w:rPr>
        <w:t xml:space="preserve"> </w:t>
      </w:r>
      <w:r>
        <w:rPr>
          <w:rStyle w:val="code"/>
          <w:sz w:val="21"/>
          <w:szCs w:val="21"/>
          <w:lang w:val="en" w:eastAsia="en"/>
        </w:rPr>
        <w:t>pip</w:t>
      </w:r>
      <w:r>
        <w:rPr>
          <w:lang w:val="en" w:eastAsia="en"/>
        </w:rPr>
        <w:t xml:space="preserve"> </w:t>
      </w:r>
      <w:r>
        <w:rPr>
          <w:lang w:val="en" w:eastAsia="en"/>
        </w:rPr>
        <w:t>中</w:t>
      </w:r>
      <w:r>
        <w:rPr>
          <w:lang w:val="en" w:eastAsia="en"/>
        </w:rPr>
        <w:br/>
      </w:r>
      <w:proofErr w:type="spellStart"/>
      <w:r>
        <w:rPr>
          <w:lang w:val="en" w:eastAsia="en"/>
        </w:rPr>
        <w:t>通过</w:t>
      </w:r>
      <w:proofErr w:type="spellEnd"/>
      <w:r>
        <w:rPr>
          <w:lang w:val="en" w:eastAsia="en"/>
        </w:rPr>
        <w:t xml:space="preserve"> </w:t>
      </w:r>
      <w:r>
        <w:rPr>
          <w:rStyle w:val="code"/>
          <w:sz w:val="21"/>
          <w:szCs w:val="21"/>
          <w:lang w:val="en" w:eastAsia="en"/>
        </w:rPr>
        <w:t xml:space="preserve">pip show </w:t>
      </w:r>
      <w:proofErr w:type="spellStart"/>
      <w:r>
        <w:rPr>
          <w:rStyle w:val="code"/>
          <w:sz w:val="21"/>
          <w:szCs w:val="21"/>
          <w:lang w:val="en" w:eastAsia="en"/>
        </w:rPr>
        <w:t>ms_service_profiler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rStyle w:val="10"/>
          <w:lang w:val="en" w:eastAsia="en"/>
        </w:rPr>
        <w:t>无法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获取其路径，如需查看，请执行下列命令</w:t>
      </w:r>
      <w:proofErr w:type="spellEnd"/>
      <w:r>
        <w:rPr>
          <w:lang w:val="en" w:eastAsia="en"/>
        </w:rPr>
        <w:t>：</w:t>
      </w:r>
    </w:p>
    <w:p w:rsidR="00C841F1" w:rsidRDefault="00C841F1" w:rsidP="00C841F1">
      <w:pPr>
        <w:pStyle w:val="p"/>
        <w:pBdr>
          <w:left w:val="single" w:sz="24" w:space="0" w:color="2196F3"/>
        </w:pBdr>
        <w:shd w:val="clear" w:color="auto" w:fill="F0F8FF"/>
        <w:spacing w:after="240"/>
        <w:ind w:left="360" w:right="300"/>
        <w:rPr>
          <w:rStyle w:val="anyCharacter"/>
          <w:rFonts w:ascii="Courier New" w:eastAsia="Courier New" w:hAnsi="Courier New" w:cs="Courier New"/>
          <w:lang w:val="en" w:eastAsia="en"/>
        </w:rPr>
      </w:pPr>
      <w:r>
        <w:rPr>
          <w:rStyle w:val="anyCharacter"/>
          <w:rFonts w:ascii="Courier New" w:eastAsia="Courier New" w:hAnsi="Courier New" w:cs="Courier New"/>
          <w:lang w:val="en" w:eastAsia="en"/>
        </w:rPr>
        <w:t>python3 -c "import ms_service_profiler; </w:t>
      </w:r>
      <w:proofErr w:type="gramStart"/>
      <w:r>
        <w:rPr>
          <w:rStyle w:val="anyCharacter"/>
          <w:rFonts w:ascii="Courier New" w:eastAsia="Courier New" w:hAnsi="Courier New" w:cs="Courier New"/>
          <w:lang w:val="en" w:eastAsia="en"/>
        </w:rPr>
        <w:t>print(</w:t>
      </w:r>
      <w:proofErr w:type="gramEnd"/>
      <w:r>
        <w:rPr>
          <w:rStyle w:val="anyCharacter"/>
          <w:rFonts w:ascii="Courier New" w:eastAsia="Courier New" w:hAnsi="Courier New" w:cs="Courier New"/>
          <w:lang w:val="en" w:eastAsia="en"/>
        </w:rPr>
        <w:t>ms_service_profiler.__file__)"</w:t>
      </w:r>
    </w:p>
    <w:p w:rsidR="00C841F1" w:rsidRDefault="00C841F1" w:rsidP="00C841F1">
      <w:pPr>
        <w:pStyle w:val="1"/>
        <w:keepNext w:val="0"/>
        <w:keepLines w:val="0"/>
        <w:spacing w:before="210" w:after="210" w:line="630" w:lineRule="atLeast"/>
        <w:rPr>
          <w:lang w:val="en" w:eastAsia="en"/>
        </w:rPr>
      </w:pPr>
      <w:proofErr w:type="spellStart"/>
      <w:r>
        <w:rPr>
          <w:rFonts w:ascii="微软雅黑" w:eastAsia="微软雅黑" w:hAnsi="微软雅黑" w:cs="微软雅黑" w:hint="eastAsia"/>
          <w:lang w:val="en" w:eastAsia="zh-CN"/>
        </w:rPr>
        <w:t>v</w:t>
      </w:r>
      <w:r>
        <w:rPr>
          <w:rFonts w:ascii="微软雅黑" w:eastAsia="微软雅黑" w:hAnsi="微软雅黑" w:cs="微软雅黑"/>
          <w:lang w:val="en" w:eastAsia="zh-CN"/>
        </w:rPr>
        <w:t>LLM</w:t>
      </w:r>
      <w:proofErr w:type="spellEnd"/>
      <w:r>
        <w:rPr>
          <w:rFonts w:ascii="微软雅黑" w:eastAsia="微软雅黑" w:hAnsi="微软雅黑" w:cs="微软雅黑" w:hint="eastAsia"/>
          <w:lang w:val="en" w:eastAsia="zh-CN"/>
        </w:rPr>
        <w:t>采集解析</w:t>
      </w:r>
      <w:bookmarkStart w:id="0" w:name="_GoBack"/>
      <w:bookmarkEnd w:id="0"/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>本部</w:t>
      </w:r>
      <w:proofErr w:type="gramStart"/>
      <w:r>
        <w:rPr>
          <w:lang w:val="en" w:eastAsia="zh-CN"/>
        </w:rPr>
        <w:t>分提供</w:t>
      </w:r>
      <w:proofErr w:type="gramEnd"/>
      <w:r>
        <w:rPr>
          <w:lang w:val="en" w:eastAsia="zh-CN"/>
        </w:rPr>
        <w:t xml:space="preserve">从安装到采集到解析到展示的完整流程，让您快速上手使用 </w:t>
      </w:r>
      <w:proofErr w:type="spellStart"/>
      <w:r>
        <w:rPr>
          <w:lang w:val="en" w:eastAsia="zh-CN"/>
        </w:rPr>
        <w:t>vLLM</w:t>
      </w:r>
      <w:proofErr w:type="spellEnd"/>
      <w:r>
        <w:rPr>
          <w:lang w:val="en" w:eastAsia="zh-CN"/>
        </w:rPr>
        <w:t xml:space="preserve"> 性能采集工具。</w:t>
      </w:r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1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安装工具</w:t>
      </w:r>
      <w:proofErr w:type="spellEnd"/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proofErr w:type="gramStart"/>
      <w:r>
        <w:rPr>
          <w:rFonts w:ascii="Courier New" w:eastAsia="Courier New" w:hAnsi="Courier New" w:cs="Courier New"/>
          <w:lang w:val="en" w:eastAsia="en"/>
        </w:rPr>
        <w:t>pip</w:t>
      </w:r>
      <w:proofErr w:type="gramEnd"/>
      <w:r>
        <w:rPr>
          <w:rFonts w:ascii="Courier New" w:eastAsia="Courier New" w:hAnsi="Courier New" w:cs="Courier New"/>
          <w:lang w:val="en" w:eastAsia="en"/>
        </w:rPr>
        <w:t> install </w:t>
      </w:r>
      <w:proofErr w:type="spellStart"/>
      <w:r>
        <w:rPr>
          <w:rFonts w:ascii="Courier New" w:eastAsia="Courier New" w:hAnsi="Courier New" w:cs="Courier New"/>
          <w:lang w:val="en" w:eastAsia="en"/>
        </w:rPr>
        <w:t>msserviceprofiler</w:t>
      </w:r>
      <w:proofErr w:type="spellEnd"/>
      <w:r>
        <w:rPr>
          <w:rFonts w:ascii="Courier New" w:eastAsia="Courier New" w:hAnsi="Courier New" w:cs="Courier New"/>
          <w:lang w:val="en" w:eastAsia="en"/>
        </w:rPr>
        <w:t>==1.2.0</w:t>
      </w:r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2.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启动采集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>在启动服务化之前，需要设置服务化采集配置路径的环境变量</w:t>
      </w:r>
      <w:r>
        <w:rPr>
          <w:rStyle w:val="code"/>
          <w:lang w:val="en" w:eastAsia="en"/>
        </w:rPr>
        <w:t>SERVICE_PROF_CONFIG_PATH</w:t>
      </w:r>
      <w:r>
        <w:rPr>
          <w:lang w:val="en" w:eastAsia="en"/>
        </w:rPr>
        <w:t>。设置完毕之后启动vLLM的服务可以根据自己的情况启动，这里使用的是vLLM-ascend的官方示例。</w:t>
      </w:r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proofErr w:type="gramStart"/>
      <w:r>
        <w:rPr>
          <w:rFonts w:ascii="Courier New" w:eastAsia="Courier New" w:hAnsi="Courier New" w:cs="Courier New"/>
          <w:lang w:val="en" w:eastAsia="en"/>
        </w:rPr>
        <w:t>cd</w:t>
      </w:r>
      <w:proofErr w:type="gramEnd"/>
      <w:r>
        <w:rPr>
          <w:rFonts w:ascii="Courier New" w:eastAsia="Courier New" w:hAnsi="Courier New" w:cs="Courier New"/>
          <w:lang w:val="en" w:eastAsia="en"/>
        </w:rPr>
        <w:t> ${</w:t>
      </w:r>
      <w:proofErr w:type="spellStart"/>
      <w:r>
        <w:rPr>
          <w:rFonts w:ascii="Courier New" w:eastAsia="Courier New" w:hAnsi="Courier New" w:cs="Courier New"/>
          <w:lang w:val="en" w:eastAsia="en"/>
        </w:rPr>
        <w:t>profiling文件准备存放的路径</w:t>
      </w:r>
      <w:proofErr w:type="spellEnd"/>
      <w:r>
        <w:rPr>
          <w:rFonts w:ascii="Courier New" w:eastAsia="Courier New" w:hAnsi="Courier New" w:cs="Courier New"/>
          <w:lang w:val="en" w:eastAsia="en"/>
        </w:rPr>
        <w:t>}</w:t>
      </w:r>
      <w:r>
        <w:rPr>
          <w:rFonts w:ascii="Courier New" w:eastAsia="Courier New" w:hAnsi="Courier New" w:cs="Courier New"/>
          <w:lang w:val="en" w:eastAsia="en"/>
        </w:rPr>
        <w:br/>
        <w:t>#  </w:t>
      </w:r>
      <w:proofErr w:type="spellStart"/>
      <w:r>
        <w:rPr>
          <w:rFonts w:ascii="Courier New" w:eastAsia="Courier New" w:hAnsi="Courier New" w:cs="Courier New"/>
          <w:lang w:val="en" w:eastAsia="en"/>
        </w:rPr>
        <w:t>设置环境变量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export SERVICE_PROF_CONFIG_PATH=</w:t>
      </w:r>
      <w:proofErr w:type="spellStart"/>
      <w:r>
        <w:rPr>
          <w:rFonts w:ascii="Courier New" w:eastAsia="Courier New" w:hAnsi="Courier New" w:cs="Courier New"/>
          <w:lang w:val="en" w:eastAsia="en"/>
        </w:rPr>
        <w:t>ms_service_profiler_config.json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</w:r>
      <w:r>
        <w:rPr>
          <w:rFonts w:ascii="Courier New" w:eastAsia="Courier New" w:hAnsi="Courier New" w:cs="Courier New"/>
          <w:lang w:val="en" w:eastAsia="en"/>
        </w:rPr>
        <w:br/>
        <w:t>#  </w:t>
      </w:r>
      <w:proofErr w:type="spellStart"/>
      <w:r>
        <w:rPr>
          <w:rFonts w:ascii="Courier New" w:eastAsia="Courier New" w:hAnsi="Courier New" w:cs="Courier New"/>
          <w:lang w:val="en" w:eastAsia="en"/>
        </w:rPr>
        <w:t>启动</w:t>
      </w:r>
      <w:proofErr w:type="spellEnd"/>
      <w:r>
        <w:rPr>
          <w:rFonts w:ascii="Courier New" w:eastAsia="Courier New" w:hAnsi="Courier New" w:cs="Courier New"/>
          <w:lang w:val="en" w:eastAsia="en"/>
        </w:rPr>
        <w:t> </w:t>
      </w:r>
      <w:proofErr w:type="spellStart"/>
      <w:r>
        <w:rPr>
          <w:rFonts w:ascii="Courier New" w:eastAsia="Courier New" w:hAnsi="Courier New" w:cs="Courier New"/>
          <w:lang w:val="en" w:eastAsia="en"/>
        </w:rPr>
        <w:t>vLLM</w:t>
      </w:r>
      <w:proofErr w:type="spellEnd"/>
      <w:r>
        <w:rPr>
          <w:rFonts w:ascii="Courier New" w:eastAsia="Courier New" w:hAnsi="Courier New" w:cs="Courier New"/>
          <w:lang w:val="en" w:eastAsia="en"/>
        </w:rPr>
        <w:t> </w:t>
      </w:r>
      <w:proofErr w:type="spellStart"/>
      <w:r>
        <w:rPr>
          <w:rFonts w:ascii="Courier New" w:eastAsia="Courier New" w:hAnsi="Courier New" w:cs="Courier New"/>
          <w:lang w:val="en" w:eastAsia="en"/>
        </w:rPr>
        <w:t>服务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vllm serve </w:t>
      </w:r>
      <w:proofErr w:type="spellStart"/>
      <w:r>
        <w:rPr>
          <w:rFonts w:ascii="Courier New" w:eastAsia="Courier New" w:hAnsi="Courier New" w:cs="Courier New"/>
          <w:lang w:val="en" w:eastAsia="en"/>
        </w:rPr>
        <w:t>Qwen</w:t>
      </w:r>
      <w:proofErr w:type="spellEnd"/>
      <w:r>
        <w:rPr>
          <w:rFonts w:ascii="Courier New" w:eastAsia="Courier New" w:hAnsi="Courier New" w:cs="Courier New"/>
          <w:lang w:val="en" w:eastAsia="en"/>
        </w:rPr>
        <w:t>/Qwen2.5-0.5B-Instruct &amp;</w:t>
      </w:r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rStyle w:val="code"/>
          <w:lang w:val="en" w:eastAsia="en"/>
        </w:rPr>
        <w:t>ms_service_profiler_config.json</w:t>
      </w:r>
      <w:r>
        <w:rPr>
          <w:lang w:val="en" w:eastAsia="en"/>
        </w:rPr>
        <w:t>是采集配置文件，如果指定的路径下没有这个文件则会</w:t>
      </w:r>
      <w:r>
        <w:rPr>
          <w:rStyle w:val="10"/>
          <w:b w:val="0"/>
          <w:bCs w:val="0"/>
          <w:lang w:val="en" w:eastAsia="en"/>
        </w:rPr>
        <w:t>自动一份默认配置的配置文件</w:t>
      </w:r>
      <w:r>
        <w:rPr>
          <w:lang w:val="en" w:eastAsia="en"/>
        </w:rPr>
        <w:t>。如果有需要可以提前配置，根据</w:t>
      </w:r>
      <w:r>
        <w:rPr>
          <w:rStyle w:val="10"/>
          <w:b w:val="0"/>
          <w:bCs w:val="0"/>
          <w:lang w:val="en" w:eastAsia="en"/>
        </w:rPr>
        <w:t>采集配置文件说明</w:t>
      </w:r>
      <w:r>
        <w:rPr>
          <w:lang w:val="en" w:eastAsia="en"/>
        </w:rPr>
        <w:t>来进行自定义配置。</w:t>
      </w:r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3.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开启采集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proofErr w:type="spellStart"/>
      <w:r>
        <w:rPr>
          <w:lang w:val="en" w:eastAsia="en"/>
        </w:rPr>
        <w:t>修改配置文件中的</w:t>
      </w:r>
      <w:proofErr w:type="spellEnd"/>
      <w:r>
        <w:rPr>
          <w:lang w:val="en" w:eastAsia="en"/>
        </w:rPr>
        <w:t xml:space="preserve"> 'enable' </w:t>
      </w:r>
      <w:proofErr w:type="spellStart"/>
      <w:r>
        <w:rPr>
          <w:lang w:val="en" w:eastAsia="en"/>
        </w:rPr>
        <w:t>字段由</w:t>
      </w:r>
      <w:proofErr w:type="spellEnd"/>
      <w:r>
        <w:rPr>
          <w:lang w:val="en" w:eastAsia="en"/>
        </w:rPr>
        <w:t xml:space="preserve"> 0 </w:t>
      </w:r>
      <w:proofErr w:type="spellStart"/>
      <w:r>
        <w:rPr>
          <w:lang w:val="en" w:eastAsia="en"/>
        </w:rPr>
        <w:t>改为</w:t>
      </w:r>
      <w:proofErr w:type="spellEnd"/>
      <w:r>
        <w:rPr>
          <w:lang w:val="en" w:eastAsia="en"/>
        </w:rPr>
        <w:t xml:space="preserve"> 1，正式开启采集</w:t>
      </w:r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proofErr w:type="gramStart"/>
      <w:r>
        <w:rPr>
          <w:rFonts w:ascii="Courier New" w:eastAsia="Courier New" w:hAnsi="Courier New" w:cs="Courier New"/>
          <w:lang w:val="en" w:eastAsia="en"/>
        </w:rPr>
        <w:t>sed</w:t>
      </w:r>
      <w:proofErr w:type="gramEnd"/>
      <w:r>
        <w:rPr>
          <w:rFonts w:ascii="Courier New" w:eastAsia="Courier New" w:hAnsi="Courier New" w:cs="Courier New"/>
          <w:lang w:val="en" w:eastAsia="en"/>
        </w:rPr>
        <w:t> -i 's/"enable":\s*0/"enable": 1/' ./ms_service_profiler_config.json</w:t>
      </w:r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lastRenderedPageBreak/>
        <w:t>4. 发送请求</w:t>
      </w:r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>请求发送的方式根据实际需要采集的情况来决定，这里使用的是</w:t>
      </w:r>
      <w:proofErr w:type="spellStart"/>
      <w:r>
        <w:rPr>
          <w:lang w:val="en" w:eastAsia="zh-CN"/>
        </w:rPr>
        <w:t>vLLM</w:t>
      </w:r>
      <w:proofErr w:type="spellEnd"/>
      <w:r>
        <w:rPr>
          <w:lang w:val="en" w:eastAsia="zh-CN"/>
        </w:rPr>
        <w:t>-ascend的官方示例。</w:t>
      </w:r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proofErr w:type="gramStart"/>
      <w:r>
        <w:rPr>
          <w:rFonts w:ascii="Courier New" w:eastAsia="Courier New" w:hAnsi="Courier New" w:cs="Courier New"/>
          <w:lang w:val="en" w:eastAsia="en"/>
        </w:rPr>
        <w:t>curl</w:t>
      </w:r>
      <w:proofErr w:type="gramEnd"/>
      <w:r>
        <w:rPr>
          <w:rFonts w:ascii="Courier New" w:eastAsia="Courier New" w:hAnsi="Courier New" w:cs="Courier New"/>
          <w:lang w:val="en" w:eastAsia="en"/>
        </w:rPr>
        <w:t> http://localhost:8000/v1/completions \</w:t>
      </w:r>
      <w:r>
        <w:rPr>
          <w:rFonts w:ascii="Courier New" w:eastAsia="Courier New" w:hAnsi="Courier New" w:cs="Courier New"/>
          <w:lang w:val="en" w:eastAsia="en"/>
        </w:rPr>
        <w:br/>
        <w:t>    -H "Content-Type: application/</w:t>
      </w:r>
      <w:proofErr w:type="spellStart"/>
      <w:r>
        <w:rPr>
          <w:rFonts w:ascii="Courier New" w:eastAsia="Courier New" w:hAnsi="Courier New" w:cs="Courier New"/>
          <w:lang w:val="en" w:eastAsia="en"/>
        </w:rPr>
        <w:t>json</w:t>
      </w:r>
      <w:proofErr w:type="spellEnd"/>
      <w:r>
        <w:rPr>
          <w:rFonts w:ascii="Courier New" w:eastAsia="Courier New" w:hAnsi="Courier New" w:cs="Courier New"/>
          <w:lang w:val="en" w:eastAsia="en"/>
        </w:rPr>
        <w:t>"  \</w:t>
      </w:r>
      <w:r>
        <w:rPr>
          <w:rFonts w:ascii="Courier New" w:eastAsia="Courier New" w:hAnsi="Courier New" w:cs="Courier New"/>
          <w:lang w:val="en" w:eastAsia="en"/>
        </w:rPr>
        <w:br/>
        <w:t>    -d '{</w:t>
      </w:r>
      <w:r>
        <w:rPr>
          <w:rFonts w:ascii="Courier New" w:eastAsia="Courier New" w:hAnsi="Courier New" w:cs="Courier New"/>
          <w:lang w:val="en" w:eastAsia="en"/>
        </w:rPr>
        <w:br/>
        <w:t>         "model": "</w:t>
      </w:r>
      <w:proofErr w:type="spellStart"/>
      <w:r>
        <w:rPr>
          <w:rFonts w:ascii="Courier New" w:eastAsia="Courier New" w:hAnsi="Courier New" w:cs="Courier New"/>
          <w:lang w:val="en" w:eastAsia="en"/>
        </w:rPr>
        <w:t>Qwen</w:t>
      </w:r>
      <w:proofErr w:type="spellEnd"/>
      <w:r>
        <w:rPr>
          <w:rFonts w:ascii="Courier New" w:eastAsia="Courier New" w:hAnsi="Courier New" w:cs="Courier New"/>
          <w:lang w:val="en" w:eastAsia="en"/>
        </w:rPr>
        <w:t>/Qwen2.5-0.5B-Instruct",</w:t>
      </w:r>
      <w:r>
        <w:rPr>
          <w:rFonts w:ascii="Courier New" w:eastAsia="Courier New" w:hAnsi="Courier New" w:cs="Courier New"/>
          <w:lang w:val="en" w:eastAsia="en"/>
        </w:rPr>
        <w:br/>
        <w:t>        "prompt": "Beijing is a",</w:t>
      </w:r>
      <w:r>
        <w:rPr>
          <w:rFonts w:ascii="Courier New" w:eastAsia="Courier New" w:hAnsi="Courier New" w:cs="Courier New"/>
          <w:lang w:val="en" w:eastAsia="en"/>
        </w:rPr>
        <w:br/>
        <w:t>      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max_tokens</w:t>
      </w:r>
      <w:proofErr w:type="spellEnd"/>
      <w:r>
        <w:rPr>
          <w:rFonts w:ascii="Courier New" w:eastAsia="Courier New" w:hAnsi="Courier New" w:cs="Courier New"/>
          <w:lang w:val="en" w:eastAsia="en"/>
        </w:rPr>
        <w:t>": 5,</w:t>
      </w:r>
      <w:r>
        <w:rPr>
          <w:rFonts w:ascii="Courier New" w:eastAsia="Courier New" w:hAnsi="Courier New" w:cs="Courier New"/>
          <w:lang w:val="en" w:eastAsia="en"/>
        </w:rPr>
        <w:br/>
        <w:t>        "temperature": 0</w:t>
      </w:r>
      <w:r>
        <w:rPr>
          <w:rFonts w:ascii="Courier New" w:eastAsia="Courier New" w:hAnsi="Courier New" w:cs="Courier New"/>
          <w:lang w:val="en" w:eastAsia="en"/>
        </w:rPr>
        <w:br/>
        <w:t>}' | python3 -m </w:t>
      </w:r>
      <w:proofErr w:type="spellStart"/>
      <w:r>
        <w:rPr>
          <w:rFonts w:ascii="Courier New" w:eastAsia="Courier New" w:hAnsi="Courier New" w:cs="Courier New"/>
          <w:lang w:val="en" w:eastAsia="en"/>
        </w:rPr>
        <w:t>json.tool</w:t>
      </w:r>
      <w:proofErr w:type="spellEnd"/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5.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解析数据</w:t>
      </w:r>
      <w:proofErr w:type="spellEnd"/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r>
        <w:rPr>
          <w:rFonts w:ascii="Courier New" w:eastAsia="Courier New" w:hAnsi="Courier New" w:cs="Courier New"/>
          <w:lang w:val="en" w:eastAsia="en"/>
        </w:rPr>
        <w:t>#</w:t>
      </w:r>
      <w:proofErr w:type="gramStart"/>
      <w:r>
        <w:rPr>
          <w:rFonts w:ascii="Courier New" w:eastAsia="Courier New" w:hAnsi="Courier New" w:cs="Courier New"/>
          <w:lang w:val="en" w:eastAsia="en"/>
        </w:rPr>
        <w:t>  </w:t>
      </w:r>
      <w:proofErr w:type="spellStart"/>
      <w:r>
        <w:rPr>
          <w:rFonts w:ascii="Courier New" w:eastAsia="Courier New" w:hAnsi="Courier New" w:cs="Courier New"/>
          <w:lang w:val="en" w:eastAsia="en"/>
        </w:rPr>
        <w:t>xxxx</w:t>
      </w:r>
      <w:proofErr w:type="gramEnd"/>
      <w:r>
        <w:rPr>
          <w:rFonts w:ascii="Courier New" w:eastAsia="Courier New" w:hAnsi="Courier New" w:cs="Courier New"/>
          <w:lang w:val="en" w:eastAsia="en"/>
        </w:rPr>
        <w:t>-xxxx是采集工具根据vLLM拉起的时间自动创建的存放路径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cd /root/.</w:t>
      </w:r>
      <w:proofErr w:type="spellStart"/>
      <w:r>
        <w:rPr>
          <w:rFonts w:ascii="Courier New" w:eastAsia="Courier New" w:hAnsi="Courier New" w:cs="Courier New"/>
          <w:lang w:val="en" w:eastAsia="en"/>
        </w:rPr>
        <w:t>ms_server_profiler</w:t>
      </w:r>
      <w:proofErr w:type="spellEnd"/>
      <w:r>
        <w:rPr>
          <w:rFonts w:ascii="Courier New" w:eastAsia="Courier New" w:hAnsi="Courier New" w:cs="Courier New"/>
          <w:lang w:val="en" w:eastAsia="en"/>
        </w:rPr>
        <w:t>/</w:t>
      </w:r>
      <w:proofErr w:type="spellStart"/>
      <w:r>
        <w:rPr>
          <w:rFonts w:ascii="Courier New" w:eastAsia="Courier New" w:hAnsi="Courier New" w:cs="Courier New"/>
          <w:lang w:val="en" w:eastAsia="en"/>
        </w:rPr>
        <w:t>xxxx-xxxx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</w:r>
      <w:r>
        <w:rPr>
          <w:rFonts w:ascii="Courier New" w:eastAsia="Courier New" w:hAnsi="Courier New" w:cs="Courier New"/>
          <w:lang w:val="en" w:eastAsia="en"/>
        </w:rPr>
        <w:br/>
        <w:t>#  </w:t>
      </w:r>
      <w:proofErr w:type="spellStart"/>
      <w:r>
        <w:rPr>
          <w:rFonts w:ascii="Courier New" w:eastAsia="Courier New" w:hAnsi="Courier New" w:cs="Courier New"/>
          <w:lang w:val="en" w:eastAsia="en"/>
        </w:rPr>
        <w:t>解析数据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</w:r>
      <w:proofErr w:type="spellStart"/>
      <w:r>
        <w:rPr>
          <w:rFonts w:ascii="Courier New" w:eastAsia="Courier New" w:hAnsi="Courier New" w:cs="Courier New"/>
          <w:lang w:val="en" w:eastAsia="en"/>
        </w:rPr>
        <w:t>msserviceprofiler</w:t>
      </w:r>
      <w:proofErr w:type="spellEnd"/>
      <w:r>
        <w:rPr>
          <w:rFonts w:ascii="Courier New" w:eastAsia="Courier New" w:hAnsi="Courier New" w:cs="Courier New"/>
          <w:lang w:val="en" w:eastAsia="en"/>
        </w:rPr>
        <w:t> analyze --input-path=./ --output-path output</w:t>
      </w:r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6.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查看结果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proofErr w:type="spellStart"/>
      <w:r>
        <w:rPr>
          <w:lang w:val="en" w:eastAsia="en"/>
        </w:rPr>
        <w:t>解析完成后，在</w:t>
      </w:r>
      <w:proofErr w:type="spellEnd"/>
      <w:r>
        <w:rPr>
          <w:lang w:val="en" w:eastAsia="en"/>
        </w:rPr>
        <w:t xml:space="preserve"> </w:t>
      </w:r>
      <w:r>
        <w:rPr>
          <w:rStyle w:val="code"/>
          <w:lang w:val="en" w:eastAsia="en"/>
        </w:rPr>
        <w:t>output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目录下会生成</w:t>
      </w:r>
      <w:proofErr w:type="spellEnd"/>
      <w:r>
        <w:rPr>
          <w:lang w:val="en" w:eastAsia="en"/>
        </w:rPr>
        <w:t>：</w:t>
      </w:r>
      <w:r>
        <w:rPr>
          <w:lang w:val="en" w:eastAsia="en"/>
        </w:rPr>
        <w:br/>
        <w:t xml:space="preserve">• </w:t>
      </w:r>
      <w:proofErr w:type="spellStart"/>
      <w:r>
        <w:rPr>
          <w:rStyle w:val="code"/>
          <w:lang w:val="en" w:eastAsia="en"/>
        </w:rPr>
        <w:t>profiler.db</w:t>
      </w:r>
      <w:r>
        <w:rPr>
          <w:lang w:val="en" w:eastAsia="en"/>
        </w:rPr>
        <w:t>：数据库格式的性能数据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 xml:space="preserve">• </w:t>
      </w:r>
      <w:proofErr w:type="spellStart"/>
      <w:r>
        <w:rPr>
          <w:rStyle w:val="code"/>
          <w:lang w:val="en" w:eastAsia="en"/>
        </w:rPr>
        <w:t>chrome_tracing.json</w:t>
      </w:r>
      <w:r>
        <w:rPr>
          <w:lang w:val="en" w:eastAsia="en"/>
        </w:rPr>
        <w:t>：Chrome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追踪格式数据，可以在MindStudio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Insight中打开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 xml:space="preserve">• </w:t>
      </w:r>
      <w:proofErr w:type="spellStart"/>
      <w:r>
        <w:rPr>
          <w:rStyle w:val="code"/>
          <w:lang w:val="en" w:eastAsia="en"/>
        </w:rPr>
        <w:t>request.csv</w:t>
      </w:r>
      <w:r>
        <w:rPr>
          <w:lang w:val="en" w:eastAsia="en"/>
        </w:rPr>
        <w:t>：请求相关数据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 xml:space="preserve">• </w:t>
      </w:r>
      <w:proofErr w:type="spellStart"/>
      <w:r>
        <w:rPr>
          <w:rStyle w:val="code"/>
          <w:lang w:val="en" w:eastAsia="en"/>
        </w:rPr>
        <w:t>kvcache.csv</w:t>
      </w:r>
      <w:r>
        <w:rPr>
          <w:lang w:val="en" w:eastAsia="en"/>
        </w:rPr>
        <w:t>：KV</w:t>
      </w:r>
      <w:proofErr w:type="spellEnd"/>
      <w:r>
        <w:rPr>
          <w:lang w:val="en" w:eastAsia="en"/>
        </w:rPr>
        <w:t xml:space="preserve"> Cache </w:t>
      </w:r>
      <w:proofErr w:type="spellStart"/>
      <w:r>
        <w:rPr>
          <w:lang w:val="en" w:eastAsia="en"/>
        </w:rPr>
        <w:t>相关数据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 xml:space="preserve">• </w:t>
      </w:r>
      <w:proofErr w:type="spellStart"/>
      <w:r>
        <w:rPr>
          <w:rStyle w:val="code"/>
          <w:lang w:val="en" w:eastAsia="en"/>
        </w:rPr>
        <w:t>batch.csv</w:t>
      </w:r>
      <w:r>
        <w:rPr>
          <w:lang w:val="en" w:eastAsia="en"/>
        </w:rPr>
        <w:t>：批次调度相关数据</w:t>
      </w:r>
      <w:proofErr w:type="spellEnd"/>
    </w:p>
    <w:p w:rsidR="00C841F1" w:rsidRDefault="00C841F1" w:rsidP="00C841F1">
      <w:pPr>
        <w:rPr>
          <w:lang w:val="en" w:eastAsia="en"/>
        </w:rPr>
      </w:pPr>
      <w:r>
        <w:pict>
          <v:rect id="_x0000_i1027" style="width:6in;height:1.5pt" o:hrstd="t" o:hr="t" fillcolor="gray" stroked="f">
            <v:path strokeok="f"/>
          </v:rect>
        </w:pict>
      </w:r>
    </w:p>
    <w:p w:rsidR="00C841F1" w:rsidRDefault="00C841F1" w:rsidP="00C841F1">
      <w:pPr>
        <w:pStyle w:val="1"/>
        <w:keepNext w:val="0"/>
        <w:keepLines w:val="0"/>
        <w:spacing w:before="210" w:after="210" w:line="630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t>附录</w:t>
      </w:r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lastRenderedPageBreak/>
        <w:t>1. 采集配置文件说明</w:t>
      </w:r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>采集配置文件用于控制性能数据采集的各种参数和行为。</w:t>
      </w:r>
    </w:p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t>配置文件格式</w:t>
      </w:r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>配置文件为 JSON 格式，主要参数如下：</w:t>
      </w:r>
    </w:p>
    <w:tbl>
      <w:tblPr>
        <w:tblStyle w:val="table"/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86"/>
        <w:gridCol w:w="2885"/>
        <w:gridCol w:w="2885"/>
      </w:tblGrid>
      <w:tr w:rsidR="00C841F1" w:rsidTr="00D63FEB">
        <w:trPr>
          <w:tblHeader/>
        </w:trPr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参数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说明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是否必选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enable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zh-C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是否开启性能数据采集的开关：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0：关闭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1：开启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默认值：0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是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prof_dir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采集到性能数据的存放路径，支持用户自定义。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默认值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>：$HOME/.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ms_service_profiler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否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profiler_level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zh-C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数据采集等级。默认值为"INFO"，指普通级别的性能数据。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否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host_system_usage_freq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zh-C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CPU和内存系统指标采集频率，默认关闭不采集。范围整数1~50，单位</w:t>
            </w:r>
            <w:proofErr w:type="spellStart"/>
            <w:r>
              <w:rPr>
                <w:color w:val="000000"/>
                <w:sz w:val="24"/>
                <w:szCs w:val="24"/>
                <w:lang w:val="en" w:eastAsia="zh-CN"/>
              </w:rPr>
              <w:t>hz</w:t>
            </w:r>
            <w:proofErr w:type="spellEnd"/>
            <w:r>
              <w:rPr>
                <w:color w:val="000000"/>
                <w:sz w:val="24"/>
                <w:szCs w:val="24"/>
                <w:lang w:val="en" w:eastAsia="zh-CN"/>
              </w:rPr>
              <w:t>，表示每秒采集的次数。设置为-1时关闭采集该指标。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说明：开启该功能可能占用较大内存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否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npu_memory_usage_freq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NPU Memory使用率指标的采集频率，默认关闭不</w:t>
            </w:r>
            <w:r>
              <w:rPr>
                <w:color w:val="000000"/>
                <w:sz w:val="24"/>
                <w:szCs w:val="24"/>
                <w:lang w:val="en" w:eastAsia="zh-CN"/>
              </w:rPr>
              <w:lastRenderedPageBreak/>
              <w:t>采集。范围整数1~50，单位</w:t>
            </w:r>
            <w:proofErr w:type="spellStart"/>
            <w:r>
              <w:rPr>
                <w:color w:val="000000"/>
                <w:sz w:val="24"/>
                <w:szCs w:val="24"/>
                <w:lang w:val="en" w:eastAsia="zh-CN"/>
              </w:rPr>
              <w:t>hz</w:t>
            </w:r>
            <w:proofErr w:type="spellEnd"/>
            <w:r>
              <w:rPr>
                <w:color w:val="000000"/>
                <w:sz w:val="24"/>
                <w:szCs w:val="24"/>
                <w:lang w:val="en" w:eastAsia="zh-CN"/>
              </w:rPr>
              <w:t>，表示每秒采集的次数。设置为-1时关闭采集该指标。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说明：开启该功能可能占用较大内存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lastRenderedPageBreak/>
              <w:t>否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acl_task_time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开启采集算子下发耗时、算子执行耗时数据的开关，取值为：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0：关闭。默认值，配置为0或其他非法值均表示关闭。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</w:r>
            <w:r>
              <w:rPr>
                <w:color w:val="000000"/>
                <w:sz w:val="24"/>
                <w:szCs w:val="24"/>
                <w:lang w:val="en" w:eastAsia="en"/>
              </w:rPr>
              <w:t>1：开启。该功能开启时调用aclprofCreateConfig接口的ACL_PROF_TASK_TIME_L0参数。</w:t>
            </w:r>
            <w:r>
              <w:rPr>
                <w:color w:val="000000"/>
                <w:sz w:val="24"/>
                <w:szCs w:val="24"/>
                <w:lang w:val="en" w:eastAsia="en"/>
              </w:rPr>
              <w:br/>
              <w:t>2：开启基于MSPTI接口的数据落盘。该功能开启时调用MSPTI接口进行性能数据采集，需要配置如下环境变量：export LD_PRELOAD=$ASCEND_TOOLKIT_HOME/lib64/libmspti.so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否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acl_prof_task_time_level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设置性能数据采集的Level等级和时长，取值为：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L0：Level0等级，表示采集算子下发耗时、算子执行耗时数据。与L1相比，</w:t>
            </w:r>
            <w:r>
              <w:rPr>
                <w:color w:val="000000"/>
                <w:sz w:val="24"/>
                <w:szCs w:val="24"/>
                <w:lang w:val="en" w:eastAsia="zh-CN"/>
              </w:rPr>
              <w:lastRenderedPageBreak/>
              <w:t>由于不采集算子基本信息数据，采集时性能开销较小，可更精准统计相关耗时数据。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L1：Level1等级，采集AscendCL接口的性能数据，包括Host与Device之间、Device间的同步异步内存复制时延；采集算子下发耗时、算子执行耗时数据以及算子基本信息数据，提供更全面的性能分析数据。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time：采集时长，取值范围为1~999的正整数，单位s。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默认未配置本参数，表示采集L0数据，且采集到程序执行结束。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配置其他非法值时取默认值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>。</w:t>
            </w:r>
            <w:r>
              <w:rPr>
                <w:color w:val="000000"/>
                <w:sz w:val="24"/>
                <w:szCs w:val="24"/>
                <w:lang w:val="en" w:eastAsia="en"/>
              </w:rPr>
              <w:br/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采集的Level等级和时长可同时配置，例如"acl_prof_task_time_level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>": "L1</w:t>
            </w:r>
            <w:proofErr w:type="gramStart"/>
            <w:r>
              <w:rPr>
                <w:color w:val="000000"/>
                <w:sz w:val="24"/>
                <w:szCs w:val="24"/>
                <w:lang w:val="en" w:eastAsia="en"/>
              </w:rPr>
              <w:t>,10</w:t>
            </w:r>
            <w:proofErr w:type="gramEnd"/>
            <w:r>
              <w:rPr>
                <w:color w:val="000000"/>
                <w:sz w:val="24"/>
                <w:szCs w:val="24"/>
                <w:lang w:val="en" w:eastAsia="en"/>
              </w:rPr>
              <w:t>"。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lastRenderedPageBreak/>
              <w:t>否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api_filter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对性能数据进行过滤，配置该参数可自定义采集配置的API性能数据，例如传入"matmul"会落盘所有API数据中name字段包含matmul的性能数据。</w:t>
            </w:r>
            <w:proofErr w:type="spellStart"/>
            <w:r>
              <w:rPr>
                <w:color w:val="000000"/>
                <w:sz w:val="24"/>
                <w:szCs w:val="24"/>
                <w:lang w:val="en" w:eastAsia="zh-CN"/>
              </w:rPr>
              <w:lastRenderedPageBreak/>
              <w:t>str</w:t>
            </w:r>
            <w:proofErr w:type="spellEnd"/>
            <w:r>
              <w:rPr>
                <w:color w:val="000000"/>
                <w:sz w:val="24"/>
                <w:szCs w:val="24"/>
                <w:lang w:val="en" w:eastAsia="zh-CN"/>
              </w:rPr>
              <w:t>类型，区分大小写，多个不同的筛选目标用"；"隔开，默认为空，表示落盘所有数据。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</w:r>
            <w:r>
              <w:rPr>
                <w:color w:val="000000"/>
                <w:sz w:val="24"/>
                <w:szCs w:val="24"/>
                <w:lang w:val="en" w:eastAsia="en"/>
              </w:rPr>
              <w:t>仅当acl_task_time参数值为2时生效。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lastRenderedPageBreak/>
              <w:t>否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kernel_filter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对性能数据进行过滤，配置该参数可自定义采集配置的kernel性能数据，例如传入"matmul"会落盘所有kernel数据中name字段包含matmul的性能数据。</w:t>
            </w:r>
            <w:proofErr w:type="spellStart"/>
            <w:r>
              <w:rPr>
                <w:color w:val="000000"/>
                <w:sz w:val="24"/>
                <w:szCs w:val="24"/>
                <w:lang w:val="en" w:eastAsia="zh-CN"/>
              </w:rPr>
              <w:t>str</w:t>
            </w:r>
            <w:proofErr w:type="spellEnd"/>
            <w:r>
              <w:rPr>
                <w:color w:val="000000"/>
                <w:sz w:val="24"/>
                <w:szCs w:val="24"/>
                <w:lang w:val="en" w:eastAsia="zh-CN"/>
              </w:rPr>
              <w:t>类型，区分大小写，多个不同的筛选目标用"；"隔开，默认为空，表示落盘所有数据。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</w:r>
            <w:r>
              <w:rPr>
                <w:color w:val="000000"/>
                <w:sz w:val="24"/>
                <w:szCs w:val="24"/>
                <w:lang w:val="en" w:eastAsia="en"/>
              </w:rPr>
              <w:t>仅当acl_task_time参数值为2时生效。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否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timelimit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zh-C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设置服务化性能数据采集的时长，配置该参数后，采集进程将在运行指定的时间后自动停止，取值范围为0~7200的整数，单位s，默认值0（表示不限制采集时间）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否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domain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设置采集指定domain</w:t>
            </w:r>
            <w:proofErr w:type="gramStart"/>
            <w:r>
              <w:rPr>
                <w:color w:val="000000"/>
                <w:sz w:val="24"/>
                <w:szCs w:val="24"/>
                <w:lang w:val="en" w:eastAsia="zh-CN"/>
              </w:rPr>
              <w:t>域下的</w:t>
            </w:r>
            <w:proofErr w:type="gramEnd"/>
            <w:r>
              <w:rPr>
                <w:color w:val="000000"/>
                <w:sz w:val="24"/>
                <w:szCs w:val="24"/>
                <w:lang w:val="en" w:eastAsia="zh-CN"/>
              </w:rPr>
              <w:t>性能数据，减少采集数据量。输入参数为字符串格式，英文分号作为分隔符，区分大小写，例</w:t>
            </w:r>
            <w:r>
              <w:rPr>
                <w:color w:val="000000"/>
                <w:sz w:val="24"/>
                <w:szCs w:val="24"/>
                <w:lang w:val="en" w:eastAsia="zh-CN"/>
              </w:rPr>
              <w:lastRenderedPageBreak/>
              <w:t xml:space="preserve">如："Request; </w:t>
            </w:r>
            <w:proofErr w:type="spellStart"/>
            <w:r>
              <w:rPr>
                <w:color w:val="000000"/>
                <w:sz w:val="24"/>
                <w:szCs w:val="24"/>
                <w:lang w:val="en" w:eastAsia="zh-CN"/>
              </w:rPr>
              <w:t>KVCache</w:t>
            </w:r>
            <w:proofErr w:type="spellEnd"/>
            <w:r>
              <w:rPr>
                <w:color w:val="000000"/>
                <w:sz w:val="24"/>
                <w:szCs w:val="24"/>
                <w:lang w:val="en" w:eastAsia="zh-CN"/>
              </w:rPr>
              <w:t>"。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默认为空，表示采集当前所有domain域内性能数据。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当前已有domain域为：Request、</w:t>
            </w:r>
            <w:proofErr w:type="spellStart"/>
            <w:r>
              <w:rPr>
                <w:color w:val="000000"/>
                <w:sz w:val="24"/>
                <w:szCs w:val="24"/>
                <w:lang w:val="en" w:eastAsia="zh-CN"/>
              </w:rPr>
              <w:t>KVCache</w:t>
            </w:r>
            <w:proofErr w:type="spellEnd"/>
            <w:r>
              <w:rPr>
                <w:color w:val="000000"/>
                <w:sz w:val="24"/>
                <w:szCs w:val="24"/>
                <w:lang w:val="en" w:eastAsia="zh-CN"/>
              </w:rPr>
              <w:t>、</w:t>
            </w:r>
            <w:proofErr w:type="spellStart"/>
            <w:r>
              <w:rPr>
                <w:color w:val="000000"/>
                <w:sz w:val="24"/>
                <w:szCs w:val="24"/>
                <w:lang w:val="en" w:eastAsia="zh-CN"/>
              </w:rPr>
              <w:t>ModelExecute</w:t>
            </w:r>
            <w:proofErr w:type="spellEnd"/>
            <w:r>
              <w:rPr>
                <w:color w:val="000000"/>
                <w:sz w:val="24"/>
                <w:szCs w:val="24"/>
                <w:lang w:val="en" w:eastAsia="zh-CN"/>
              </w:rPr>
              <w:t>、</w:t>
            </w:r>
            <w:proofErr w:type="spellStart"/>
            <w:r>
              <w:rPr>
                <w:color w:val="000000"/>
                <w:sz w:val="24"/>
                <w:szCs w:val="24"/>
                <w:lang w:val="en" w:eastAsia="zh-CN"/>
              </w:rPr>
              <w:t>BatchSchedule</w:t>
            </w:r>
            <w:proofErr w:type="spellEnd"/>
            <w:r>
              <w:rPr>
                <w:color w:val="000000"/>
                <w:sz w:val="24"/>
                <w:szCs w:val="24"/>
                <w:lang w:val="en" w:eastAsia="zh-CN"/>
              </w:rPr>
              <w:t>、Communication。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说明：</w:t>
            </w:r>
            <w:r>
              <w:rPr>
                <w:color w:val="000000"/>
                <w:sz w:val="24"/>
                <w:szCs w:val="24"/>
                <w:lang w:val="en" w:eastAsia="zh-CN"/>
              </w:rPr>
              <w:br/>
              <w:t>若指定domain域不全，采集数据不满足解析输出件生成时，会有告警提示。</w:t>
            </w:r>
            <w:r>
              <w:rPr>
                <w:rStyle w:val="a3"/>
                <w:sz w:val="24"/>
                <w:szCs w:val="24"/>
                <w:lang w:val="en" w:eastAsia="en"/>
              </w:rPr>
              <w:fldChar w:fldCharType="begin"/>
            </w:r>
            <w:r>
              <w:rPr>
                <w:rStyle w:val="a3"/>
                <w:sz w:val="24"/>
                <w:szCs w:val="24"/>
                <w:lang w:val="en" w:eastAsia="zh-CN"/>
              </w:rPr>
              <w:instrText xml:space="preserve"> HYPERLINK "https://www.hiascend.com/document/detail/zh/canncommercial/82RC1/devaids/Profiling/mindieprofiling_0009.html" \l "ZH-CN_TOPIC_0000002370256365__table1985410131831" </w:instrText>
            </w:r>
            <w:r>
              <w:rPr>
                <w:rStyle w:val="a3"/>
                <w:sz w:val="24"/>
                <w:szCs w:val="24"/>
                <w:lang w:val="en" w:eastAsia="en"/>
              </w:rPr>
              <w:fldChar w:fldCharType="separate"/>
            </w:r>
            <w:r>
              <w:rPr>
                <w:rStyle w:val="a3"/>
                <w:b/>
                <w:bCs/>
                <w:sz w:val="24"/>
                <w:szCs w:val="24"/>
                <w:lang w:val="en" w:eastAsia="en"/>
              </w:rPr>
              <w:t>查看表1</w:t>
            </w:r>
            <w:r>
              <w:rPr>
                <w:rStyle w:val="a3"/>
                <w:sz w:val="24"/>
                <w:szCs w:val="24"/>
                <w:lang w:val="en" w:eastAsia="en"/>
              </w:rPr>
              <w:fldChar w:fldCharType="end"/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lastRenderedPageBreak/>
              <w:t>否</w:t>
            </w:r>
          </w:p>
        </w:tc>
      </w:tr>
    </w:tbl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lang w:val="en" w:eastAsia="en"/>
        </w:rPr>
        <w:t>配置示例</w:t>
      </w:r>
      <w:proofErr w:type="spellEnd"/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r>
        <w:rPr>
          <w:rFonts w:ascii="Courier New" w:eastAsia="Courier New" w:hAnsi="Courier New" w:cs="Courier New"/>
          <w:lang w:val="en" w:eastAsia="en"/>
        </w:rPr>
        <w:t>{</w:t>
      </w:r>
      <w:r>
        <w:rPr>
          <w:rFonts w:ascii="Courier New" w:eastAsia="Courier New" w:hAnsi="Courier New" w:cs="Courier New"/>
          <w:lang w:val="en" w:eastAsia="en"/>
        </w:rPr>
        <w:br/>
        <w:t>  "enable": 1,</w:t>
      </w:r>
      <w:r>
        <w:rPr>
          <w:rFonts w:ascii="Courier New" w:eastAsia="Courier New" w:hAnsi="Courier New" w:cs="Courier New"/>
          <w:lang w:val="en" w:eastAsia="en"/>
        </w:rPr>
        <w:br/>
        <w:t>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prof_dir</w:t>
      </w:r>
      <w:proofErr w:type="spellEnd"/>
      <w:r>
        <w:rPr>
          <w:rFonts w:ascii="Courier New" w:eastAsia="Courier New" w:hAnsi="Courier New" w:cs="Courier New"/>
          <w:lang w:val="en" w:eastAsia="en"/>
        </w:rPr>
        <w:t>": "</w:t>
      </w:r>
      <w:proofErr w:type="spellStart"/>
      <w:r>
        <w:rPr>
          <w:rFonts w:ascii="Courier New" w:eastAsia="Courier New" w:hAnsi="Courier New" w:cs="Courier New"/>
          <w:lang w:val="en" w:eastAsia="en"/>
        </w:rPr>
        <w:t>vllm_prof</w:t>
      </w:r>
      <w:proofErr w:type="spellEnd"/>
      <w:r>
        <w:rPr>
          <w:rFonts w:ascii="Courier New" w:eastAsia="Courier New" w:hAnsi="Courier New" w:cs="Courier New"/>
          <w:lang w:val="en" w:eastAsia="en"/>
        </w:rPr>
        <w:t>",</w:t>
      </w:r>
      <w:r>
        <w:rPr>
          <w:rFonts w:ascii="Courier New" w:eastAsia="Courier New" w:hAnsi="Courier New" w:cs="Courier New"/>
          <w:lang w:val="en" w:eastAsia="en"/>
        </w:rPr>
        <w:br/>
        <w:t>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profiler_level</w:t>
      </w:r>
      <w:proofErr w:type="spellEnd"/>
      <w:r>
        <w:rPr>
          <w:rFonts w:ascii="Courier New" w:eastAsia="Courier New" w:hAnsi="Courier New" w:cs="Courier New"/>
          <w:lang w:val="en" w:eastAsia="en"/>
        </w:rPr>
        <w:t>": "INFO",</w:t>
      </w:r>
      <w:r>
        <w:rPr>
          <w:rFonts w:ascii="Courier New" w:eastAsia="Courier New" w:hAnsi="Courier New" w:cs="Courier New"/>
          <w:lang w:val="en" w:eastAsia="en"/>
        </w:rPr>
        <w:br/>
        <w:t>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host_system_usage_freq</w:t>
      </w:r>
      <w:proofErr w:type="spellEnd"/>
      <w:r>
        <w:rPr>
          <w:rFonts w:ascii="Courier New" w:eastAsia="Courier New" w:hAnsi="Courier New" w:cs="Courier New"/>
          <w:lang w:val="en" w:eastAsia="en"/>
        </w:rPr>
        <w:t>": -1,</w:t>
      </w:r>
      <w:r>
        <w:rPr>
          <w:rFonts w:ascii="Courier New" w:eastAsia="Courier New" w:hAnsi="Courier New" w:cs="Courier New"/>
          <w:lang w:val="en" w:eastAsia="en"/>
        </w:rPr>
        <w:br/>
        <w:t>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npu_memory_usage_freq</w:t>
      </w:r>
      <w:proofErr w:type="spellEnd"/>
      <w:r>
        <w:rPr>
          <w:rFonts w:ascii="Courier New" w:eastAsia="Courier New" w:hAnsi="Courier New" w:cs="Courier New"/>
          <w:lang w:val="en" w:eastAsia="en"/>
        </w:rPr>
        <w:t>": -1,</w:t>
      </w:r>
      <w:r>
        <w:rPr>
          <w:rFonts w:ascii="Courier New" w:eastAsia="Courier New" w:hAnsi="Courier New" w:cs="Courier New"/>
          <w:lang w:val="en" w:eastAsia="en"/>
        </w:rPr>
        <w:br/>
        <w:t>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acl_task_time</w:t>
      </w:r>
      <w:proofErr w:type="spellEnd"/>
      <w:r>
        <w:rPr>
          <w:rFonts w:ascii="Courier New" w:eastAsia="Courier New" w:hAnsi="Courier New" w:cs="Courier New"/>
          <w:lang w:val="en" w:eastAsia="en"/>
        </w:rPr>
        <w:t>": 0,</w:t>
      </w:r>
      <w:r>
        <w:rPr>
          <w:rFonts w:ascii="Courier New" w:eastAsia="Courier New" w:hAnsi="Courier New" w:cs="Courier New"/>
          <w:lang w:val="en" w:eastAsia="en"/>
        </w:rPr>
        <w:br/>
        <w:t>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acl_prof_task_time_level</w:t>
      </w:r>
      <w:proofErr w:type="spellEnd"/>
      <w:r>
        <w:rPr>
          <w:rFonts w:ascii="Courier New" w:eastAsia="Courier New" w:hAnsi="Courier New" w:cs="Courier New"/>
          <w:lang w:val="en" w:eastAsia="en"/>
        </w:rPr>
        <w:t>": "",</w:t>
      </w:r>
      <w:r>
        <w:rPr>
          <w:rFonts w:ascii="Courier New" w:eastAsia="Courier New" w:hAnsi="Courier New" w:cs="Courier New"/>
          <w:lang w:val="en" w:eastAsia="en"/>
        </w:rPr>
        <w:br/>
        <w:t>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api_filter</w:t>
      </w:r>
      <w:proofErr w:type="spellEnd"/>
      <w:r>
        <w:rPr>
          <w:rFonts w:ascii="Courier New" w:eastAsia="Courier New" w:hAnsi="Courier New" w:cs="Courier New"/>
          <w:lang w:val="en" w:eastAsia="en"/>
        </w:rPr>
        <w:t>": "",</w:t>
      </w:r>
      <w:r>
        <w:rPr>
          <w:rFonts w:ascii="Courier New" w:eastAsia="Courier New" w:hAnsi="Courier New" w:cs="Courier New"/>
          <w:lang w:val="en" w:eastAsia="en"/>
        </w:rPr>
        <w:br/>
        <w:t>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kernel_filter</w:t>
      </w:r>
      <w:proofErr w:type="spellEnd"/>
      <w:r>
        <w:rPr>
          <w:rFonts w:ascii="Courier New" w:eastAsia="Courier New" w:hAnsi="Courier New" w:cs="Courier New"/>
          <w:lang w:val="en" w:eastAsia="en"/>
        </w:rPr>
        <w:t>": "",</w:t>
      </w:r>
      <w:r>
        <w:rPr>
          <w:rFonts w:ascii="Courier New" w:eastAsia="Courier New" w:hAnsi="Courier New" w:cs="Courier New"/>
          <w:lang w:val="en" w:eastAsia="en"/>
        </w:rPr>
        <w:br/>
        <w:t>  "</w:t>
      </w:r>
      <w:proofErr w:type="spellStart"/>
      <w:r>
        <w:rPr>
          <w:rFonts w:ascii="Courier New" w:eastAsia="Courier New" w:hAnsi="Courier New" w:cs="Courier New"/>
          <w:lang w:val="en" w:eastAsia="en"/>
        </w:rPr>
        <w:t>timelimit</w:t>
      </w:r>
      <w:proofErr w:type="spellEnd"/>
      <w:r>
        <w:rPr>
          <w:rFonts w:ascii="Courier New" w:eastAsia="Courier New" w:hAnsi="Courier New" w:cs="Courier New"/>
          <w:lang w:val="en" w:eastAsia="en"/>
        </w:rPr>
        <w:t>": 0,</w:t>
      </w:r>
      <w:r>
        <w:rPr>
          <w:rFonts w:ascii="Courier New" w:eastAsia="Courier New" w:hAnsi="Courier New" w:cs="Courier New"/>
          <w:lang w:val="en" w:eastAsia="en"/>
        </w:rPr>
        <w:br/>
        <w:t>  "domain": ""</w:t>
      </w:r>
      <w:r>
        <w:rPr>
          <w:rFonts w:ascii="Courier New" w:eastAsia="Courier New" w:hAnsi="Courier New" w:cs="Courier New"/>
          <w:lang w:val="en" w:eastAsia="en"/>
        </w:rPr>
        <w:br/>
        <w:t>}</w:t>
      </w:r>
    </w:p>
    <w:p w:rsidR="00C841F1" w:rsidRDefault="00C841F1" w:rsidP="00C841F1">
      <w:pPr>
        <w:rPr>
          <w:lang w:val="en" w:eastAsia="en"/>
        </w:rPr>
      </w:pPr>
      <w:r>
        <w:pict>
          <v:rect id="_x0000_i1028" style="width:6in;height:1.5pt" o:hrstd="t" o:hr="t" fillcolor="gray" stroked="f">
            <v:path strokeok="f"/>
          </v:rect>
        </w:pict>
      </w:r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t>2. 点位配置文件说明</w:t>
      </w:r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lastRenderedPageBreak/>
        <w:t>点位配置文件用于定义需要采集性能数据的函数和方法，支持灵活的配置方式和自定义属性采集。</w:t>
      </w:r>
    </w:p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2.1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文件命名与加载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 xml:space="preserve">• </w:t>
      </w:r>
      <w:proofErr w:type="spellStart"/>
      <w:r>
        <w:rPr>
          <w:lang w:val="en" w:eastAsia="en"/>
        </w:rPr>
        <w:t>文件命名：</w:t>
      </w:r>
      <w:r>
        <w:rPr>
          <w:rStyle w:val="code"/>
          <w:lang w:val="en" w:eastAsia="en"/>
        </w:rPr>
        <w:t>service_profiling_symbols.yaml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 xml:space="preserve">• </w:t>
      </w:r>
      <w:proofErr w:type="spellStart"/>
      <w:r>
        <w:rPr>
          <w:lang w:val="en" w:eastAsia="en"/>
        </w:rPr>
        <w:t>默认文件加载路径</w:t>
      </w:r>
      <w:proofErr w:type="spellEnd"/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r>
        <w:rPr>
          <w:rFonts w:ascii="Courier New" w:eastAsia="Courier New" w:hAnsi="Courier New" w:cs="Courier New"/>
          <w:lang w:val="en" w:eastAsia="en"/>
        </w:rPr>
        <w:t>#</w:t>
      </w:r>
      <w:proofErr w:type="gramStart"/>
      <w:r>
        <w:rPr>
          <w:rFonts w:ascii="Courier New" w:eastAsia="Courier New" w:hAnsi="Courier New" w:cs="Courier New"/>
          <w:lang w:val="en" w:eastAsia="en"/>
        </w:rPr>
        <w:t>  </w:t>
      </w:r>
      <w:proofErr w:type="spellStart"/>
      <w:r>
        <w:rPr>
          <w:rFonts w:ascii="Courier New" w:eastAsia="Courier New" w:hAnsi="Courier New" w:cs="Courier New"/>
          <w:lang w:val="en" w:eastAsia="en"/>
        </w:rPr>
        <w:t>msserviceprofiler的安装路径</w:t>
      </w:r>
      <w:proofErr w:type="spellEnd"/>
      <w:proofErr w:type="gramEnd"/>
      <w:r>
        <w:rPr>
          <w:rFonts w:ascii="Courier New" w:eastAsia="Courier New" w:hAnsi="Courier New" w:cs="Courier New"/>
          <w:lang w:val="en" w:eastAsia="en"/>
        </w:rPr>
        <w:br/>
        <w:t>/usr/local/python3.11.13/lib/python3.11/site-packages/msserviceprofiler/vllm_profiler/config/</w:t>
      </w:r>
    </w:p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2.2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配置字段说明</w:t>
      </w:r>
      <w:proofErr w:type="spellEnd"/>
    </w:p>
    <w:tbl>
      <w:tblPr>
        <w:tblStyle w:val="table"/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86"/>
        <w:gridCol w:w="2885"/>
        <w:gridCol w:w="2885"/>
      </w:tblGrid>
      <w:tr w:rsidR="00C841F1" w:rsidTr="00D63FEB">
        <w:trPr>
          <w:tblHeader/>
        </w:trPr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字段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说明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示例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symbol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zh-C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Python 导入路径 + 属性链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code"/>
                <w:lang w:val="en" w:eastAsia="en"/>
              </w:rPr>
              <w:t>"vllm.v1.core.kv_cache_manager:KVCacheManager.free"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handler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处理函数类型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code"/>
                <w:lang w:val="en" w:eastAsia="en"/>
              </w:rPr>
              <w:t>"timer"</w:t>
            </w:r>
            <w:r>
              <w:rPr>
                <w:color w:val="000000"/>
                <w:sz w:val="24"/>
                <w:szCs w:val="24"/>
                <w:lang w:val="en" w:eastAsia="en"/>
              </w:rPr>
              <w:t>（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默认）或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 </w:t>
            </w:r>
            <w:r>
              <w:rPr>
                <w:rStyle w:val="code"/>
                <w:lang w:val="en" w:eastAsia="en"/>
              </w:rPr>
              <w:t>"pkg.</w:t>
            </w:r>
            <w:proofErr w:type="spellStart"/>
            <w:r>
              <w:rPr>
                <w:rStyle w:val="code"/>
                <w:lang w:val="en" w:eastAsia="en"/>
              </w:rPr>
              <w:t>mod:func</w:t>
            </w:r>
            <w:proofErr w:type="spellEnd"/>
            <w:r>
              <w:rPr>
                <w:rStyle w:val="code"/>
                <w:lang w:val="en" w:eastAsia="en"/>
              </w:rPr>
              <w:t>"</w:t>
            </w:r>
            <w:r>
              <w:rPr>
                <w:color w:val="000000"/>
                <w:sz w:val="24"/>
                <w:szCs w:val="24"/>
                <w:lang w:val="en" w:eastAsia="en"/>
              </w:rPr>
              <w:t>（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自定义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>）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domain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埋点域标识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code"/>
                <w:lang w:val="en" w:eastAsia="en"/>
              </w:rPr>
              <w:t>"</w:t>
            </w:r>
            <w:proofErr w:type="spellStart"/>
            <w:r>
              <w:rPr>
                <w:rStyle w:val="code"/>
                <w:lang w:val="en" w:eastAsia="en"/>
              </w:rPr>
              <w:t>KVCache</w:t>
            </w:r>
            <w:proofErr w:type="spellEnd"/>
            <w:r>
              <w:rPr>
                <w:rStyle w:val="code"/>
                <w:lang w:val="en" w:eastAsia="en"/>
              </w:rPr>
              <w:t>"</w:t>
            </w:r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r>
              <w:rPr>
                <w:rStyle w:val="code"/>
                <w:lang w:val="en" w:eastAsia="en"/>
              </w:rPr>
              <w:t>"</w:t>
            </w:r>
            <w:proofErr w:type="spellStart"/>
            <w:r>
              <w:rPr>
                <w:rStyle w:val="code"/>
                <w:lang w:val="en" w:eastAsia="en"/>
              </w:rPr>
              <w:t>ModelExecute</w:t>
            </w:r>
            <w:proofErr w:type="spellEnd"/>
            <w:r>
              <w:rPr>
                <w:rStyle w:val="code"/>
                <w:lang w:val="en" w:eastAsia="en"/>
              </w:rPr>
              <w:t>"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name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埋点名称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code"/>
                <w:lang w:val="en" w:eastAsia="en"/>
              </w:rPr>
              <w:t>"</w:t>
            </w:r>
            <w:proofErr w:type="spellStart"/>
            <w:r>
              <w:rPr>
                <w:rStyle w:val="code"/>
                <w:lang w:val="en" w:eastAsia="en"/>
              </w:rPr>
              <w:t>EngineCoreExecute</w:t>
            </w:r>
            <w:proofErr w:type="spellEnd"/>
            <w:r>
              <w:rPr>
                <w:rStyle w:val="code"/>
                <w:lang w:val="en" w:eastAsia="en"/>
              </w:rPr>
              <w:t>"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min_version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>/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max_version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版本约束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code"/>
                <w:lang w:val="en" w:eastAsia="en"/>
              </w:rPr>
              <w:t>"0.9.1"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attributes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自定义属性采集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zh-CN"/>
              </w:rPr>
            </w:pPr>
            <w:r>
              <w:rPr>
                <w:color w:val="000000"/>
                <w:sz w:val="24"/>
                <w:szCs w:val="24"/>
                <w:lang w:val="en" w:eastAsia="zh-CN"/>
              </w:rPr>
              <w:t>详见下方</w:t>
            </w:r>
            <w:r>
              <w:rPr>
                <w:rStyle w:val="10"/>
                <w:b w:val="0"/>
                <w:bCs w:val="0"/>
                <w:color w:val="000000"/>
                <w:sz w:val="24"/>
                <w:szCs w:val="24"/>
                <w:lang w:val="en" w:eastAsia="zh-CN"/>
              </w:rPr>
              <w:t>自定义属性采集机制</w:t>
            </w:r>
          </w:p>
        </w:tc>
      </w:tr>
    </w:tbl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2.3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配置示例</w:t>
      </w:r>
      <w:proofErr w:type="spellEnd"/>
    </w:p>
    <w:p w:rsidR="00C841F1" w:rsidRDefault="00C841F1" w:rsidP="00C841F1">
      <w:pPr>
        <w:pStyle w:val="ulli"/>
        <w:numPr>
          <w:ilvl w:val="0"/>
          <w:numId w:val="1"/>
        </w:numPr>
        <w:spacing w:after="210"/>
        <w:ind w:left="240" w:hanging="197"/>
        <w:rPr>
          <w:lang w:val="en" w:eastAsia="en"/>
        </w:rPr>
      </w:pPr>
      <w:r>
        <w:rPr>
          <w:lang w:val="en" w:eastAsia="en"/>
        </w:rPr>
        <w:t>示例1：自定义处理函数</w:t>
      </w:r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r>
        <w:rPr>
          <w:rFonts w:ascii="Courier New" w:eastAsia="Courier New" w:hAnsi="Courier New" w:cs="Courier New"/>
          <w:lang w:val="en" w:eastAsia="en"/>
        </w:rPr>
        <w:t>- </w:t>
      </w:r>
      <w:proofErr w:type="gramStart"/>
      <w:r>
        <w:rPr>
          <w:rFonts w:ascii="Courier New" w:eastAsia="Courier New" w:hAnsi="Courier New" w:cs="Courier New"/>
          <w:lang w:val="en" w:eastAsia="en"/>
        </w:rPr>
        <w:t>symbol</w:t>
      </w:r>
      <w:proofErr w:type="gramEnd"/>
      <w:r>
        <w:rPr>
          <w:rFonts w:ascii="Courier New" w:eastAsia="Courier New" w:hAnsi="Courier New" w:cs="Courier New"/>
          <w:lang w:val="en" w:eastAsia="en"/>
        </w:rPr>
        <w:t>: vllm.v1.core.kv_cache_manager:KVCacheManager.free</w:t>
      </w:r>
      <w:r>
        <w:rPr>
          <w:rFonts w:ascii="Courier New" w:eastAsia="Courier New" w:hAnsi="Courier New" w:cs="Courier New"/>
          <w:lang w:val="en" w:eastAsia="en"/>
        </w:rPr>
        <w:br/>
        <w:t>  handler: vllm_profiler.config.custom_handler_example:kvcache_manager_free_example_handler</w:t>
      </w:r>
      <w:r>
        <w:rPr>
          <w:rFonts w:ascii="Courier New" w:eastAsia="Courier New" w:hAnsi="Courier New" w:cs="Courier New"/>
          <w:lang w:val="en" w:eastAsia="en"/>
        </w:rPr>
        <w:br/>
      </w:r>
      <w:r>
        <w:rPr>
          <w:rFonts w:ascii="Courier New" w:eastAsia="Courier New" w:hAnsi="Courier New" w:cs="Courier New"/>
          <w:lang w:val="en" w:eastAsia="en"/>
        </w:rPr>
        <w:lastRenderedPageBreak/>
        <w:t>  domain: Example</w:t>
      </w:r>
      <w:r>
        <w:rPr>
          <w:rFonts w:ascii="Courier New" w:eastAsia="Courier New" w:hAnsi="Courier New" w:cs="Courier New"/>
          <w:lang w:val="en" w:eastAsia="en"/>
        </w:rPr>
        <w:br/>
        <w:t>  name: </w:t>
      </w:r>
      <w:proofErr w:type="spellStart"/>
      <w:r>
        <w:rPr>
          <w:rFonts w:ascii="Courier New" w:eastAsia="Courier New" w:hAnsi="Courier New" w:cs="Courier New"/>
          <w:lang w:val="en" w:eastAsia="en"/>
        </w:rPr>
        <w:t>example_custom</w:t>
      </w:r>
      <w:proofErr w:type="spellEnd"/>
    </w:p>
    <w:p w:rsidR="00C841F1" w:rsidRDefault="00C841F1" w:rsidP="00C841F1">
      <w:pPr>
        <w:pStyle w:val="ulli"/>
        <w:numPr>
          <w:ilvl w:val="0"/>
          <w:numId w:val="2"/>
        </w:numPr>
        <w:spacing w:after="210"/>
        <w:ind w:left="240" w:hanging="197"/>
        <w:rPr>
          <w:lang w:val="en" w:eastAsia="en"/>
        </w:rPr>
      </w:pPr>
      <w:r>
        <w:rPr>
          <w:lang w:val="en" w:eastAsia="en"/>
        </w:rPr>
        <w:t>示例2：默认计时器</w:t>
      </w:r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r>
        <w:rPr>
          <w:rFonts w:ascii="Courier New" w:eastAsia="Courier New" w:hAnsi="Courier New" w:cs="Courier New"/>
          <w:lang w:val="en" w:eastAsia="en"/>
        </w:rPr>
        <w:t>- </w:t>
      </w:r>
      <w:proofErr w:type="gramStart"/>
      <w:r>
        <w:rPr>
          <w:rFonts w:ascii="Courier New" w:eastAsia="Courier New" w:hAnsi="Courier New" w:cs="Courier New"/>
          <w:lang w:val="en" w:eastAsia="en"/>
        </w:rPr>
        <w:t>symbol</w:t>
      </w:r>
      <w:proofErr w:type="gramEnd"/>
      <w:r>
        <w:rPr>
          <w:rFonts w:ascii="Courier New" w:eastAsia="Courier New" w:hAnsi="Courier New" w:cs="Courier New"/>
          <w:lang w:val="en" w:eastAsia="en"/>
        </w:rPr>
        <w:t>: vllm.v1.engine.core:EngineCore.execute_model</w:t>
      </w:r>
      <w:r>
        <w:rPr>
          <w:rFonts w:ascii="Courier New" w:eastAsia="Courier New" w:hAnsi="Courier New" w:cs="Courier New"/>
          <w:lang w:val="en" w:eastAsia="en"/>
        </w:rPr>
        <w:br/>
        <w:t>  domain: </w:t>
      </w:r>
      <w:proofErr w:type="spellStart"/>
      <w:r>
        <w:rPr>
          <w:rFonts w:ascii="Courier New" w:eastAsia="Courier New" w:hAnsi="Courier New" w:cs="Courier New"/>
          <w:lang w:val="en" w:eastAsia="en"/>
        </w:rPr>
        <w:t>ModelExecute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name: </w:t>
      </w:r>
      <w:proofErr w:type="spellStart"/>
      <w:r>
        <w:rPr>
          <w:rFonts w:ascii="Courier New" w:eastAsia="Courier New" w:hAnsi="Courier New" w:cs="Courier New"/>
          <w:lang w:val="en" w:eastAsia="en"/>
        </w:rPr>
        <w:t>EngineCoreExecute</w:t>
      </w:r>
      <w:proofErr w:type="spellEnd"/>
    </w:p>
    <w:p w:rsidR="00C841F1" w:rsidRDefault="00C841F1" w:rsidP="00C841F1">
      <w:pPr>
        <w:pStyle w:val="ulli"/>
        <w:numPr>
          <w:ilvl w:val="0"/>
          <w:numId w:val="3"/>
        </w:numPr>
        <w:spacing w:after="210"/>
        <w:ind w:left="240" w:hanging="197"/>
        <w:rPr>
          <w:lang w:val="en" w:eastAsia="en"/>
        </w:rPr>
      </w:pPr>
      <w:r>
        <w:rPr>
          <w:lang w:val="en" w:eastAsia="en"/>
        </w:rPr>
        <w:t>示例3：版本约束</w:t>
      </w:r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r>
        <w:rPr>
          <w:rFonts w:ascii="Courier New" w:eastAsia="Courier New" w:hAnsi="Courier New" w:cs="Courier New"/>
          <w:lang w:val="en" w:eastAsia="en"/>
        </w:rPr>
        <w:t>- </w:t>
      </w:r>
      <w:proofErr w:type="gramStart"/>
      <w:r>
        <w:rPr>
          <w:rFonts w:ascii="Courier New" w:eastAsia="Courier New" w:hAnsi="Courier New" w:cs="Courier New"/>
          <w:lang w:val="en" w:eastAsia="en"/>
        </w:rPr>
        <w:t>symbol</w:t>
      </w:r>
      <w:proofErr w:type="gramEnd"/>
      <w:r>
        <w:rPr>
          <w:rFonts w:ascii="Courier New" w:eastAsia="Courier New" w:hAnsi="Courier New" w:cs="Courier New"/>
          <w:lang w:val="en" w:eastAsia="en"/>
        </w:rPr>
        <w:t>: vllm.v1.executor.abstract:Executor.execute_model</w:t>
      </w:r>
      <w:r>
        <w:rPr>
          <w:rFonts w:ascii="Courier New" w:eastAsia="Courier New" w:hAnsi="Courier New" w:cs="Courier New"/>
          <w:lang w:val="en" w:eastAsia="en"/>
        </w:rPr>
        <w:br/>
        <w:t>  </w:t>
      </w:r>
      <w:proofErr w:type="spellStart"/>
      <w:r>
        <w:rPr>
          <w:rFonts w:ascii="Courier New" w:eastAsia="Courier New" w:hAnsi="Courier New" w:cs="Courier New"/>
          <w:lang w:val="en" w:eastAsia="en"/>
        </w:rPr>
        <w:t>min_version</w:t>
      </w:r>
      <w:proofErr w:type="spellEnd"/>
      <w:r>
        <w:rPr>
          <w:rFonts w:ascii="Courier New" w:eastAsia="Courier New" w:hAnsi="Courier New" w:cs="Courier New"/>
          <w:lang w:val="en" w:eastAsia="en"/>
        </w:rPr>
        <w:t>: "0.9.1"</w:t>
      </w:r>
      <w:r>
        <w:rPr>
          <w:rFonts w:ascii="Courier New" w:eastAsia="Courier New" w:hAnsi="Courier New" w:cs="Courier New"/>
          <w:lang w:val="en" w:eastAsia="en"/>
        </w:rPr>
        <w:br/>
        <w:t>  #  </w:t>
      </w:r>
      <w:proofErr w:type="spellStart"/>
      <w:r>
        <w:rPr>
          <w:rFonts w:ascii="Courier New" w:eastAsia="Courier New" w:hAnsi="Courier New" w:cs="Courier New"/>
          <w:lang w:val="en" w:eastAsia="en"/>
        </w:rPr>
        <w:t>未指定</w:t>
      </w:r>
      <w:proofErr w:type="spellEnd"/>
      <w:r>
        <w:rPr>
          <w:rFonts w:ascii="Courier New" w:eastAsia="Courier New" w:hAnsi="Courier New" w:cs="Courier New"/>
          <w:lang w:val="en" w:eastAsia="en"/>
        </w:rPr>
        <w:t> handler -&gt; </w:t>
      </w:r>
      <w:proofErr w:type="spellStart"/>
      <w:r>
        <w:rPr>
          <w:rFonts w:ascii="Courier New" w:eastAsia="Courier New" w:hAnsi="Courier New" w:cs="Courier New"/>
          <w:lang w:val="en" w:eastAsia="en"/>
        </w:rPr>
        <w:t>默认</w:t>
      </w:r>
      <w:proofErr w:type="spellEnd"/>
      <w:r>
        <w:rPr>
          <w:rFonts w:ascii="Courier New" w:eastAsia="Courier New" w:hAnsi="Courier New" w:cs="Courier New"/>
          <w:lang w:val="en" w:eastAsia="en"/>
        </w:rPr>
        <w:t> timer</w:t>
      </w:r>
    </w:p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2.4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自定义属性采集机制</w:t>
      </w:r>
      <w:proofErr w:type="spellEnd"/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rStyle w:val="code"/>
          <w:lang w:val="en" w:eastAsia="zh-CN"/>
        </w:rPr>
        <w:t>attributes</w:t>
      </w:r>
      <w:r>
        <w:rPr>
          <w:lang w:val="en" w:eastAsia="zh-CN"/>
        </w:rPr>
        <w:t xml:space="preserve"> 字段支持灵活的自定义属性采集，可以对函数参数和返回值进行各种操作和转换。</w:t>
      </w:r>
    </w:p>
    <w:p w:rsidR="00C841F1" w:rsidRDefault="00C841F1" w:rsidP="00C841F1">
      <w:pPr>
        <w:pStyle w:val="4"/>
        <w:keepNext w:val="0"/>
        <w:keepLines w:val="0"/>
        <w:spacing w:before="142" w:after="142" w:line="428" w:lineRule="atLeast"/>
        <w:rPr>
          <w:lang w:val="en" w:eastAsia="zh-CN"/>
        </w:rPr>
      </w:pPr>
      <w:r>
        <w:rPr>
          <w:rFonts w:ascii="微软雅黑" w:eastAsia="微软雅黑" w:hAnsi="微软雅黑" w:cs="微软雅黑"/>
          <w:iCs w:val="0"/>
          <w:lang w:val="en" w:eastAsia="zh-CN"/>
        </w:rPr>
        <w:t>基本语法</w:t>
      </w:r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 xml:space="preserve">• 参数访问：直接使用参数名，如 </w:t>
      </w:r>
      <w:proofErr w:type="spellStart"/>
      <w:r>
        <w:rPr>
          <w:rStyle w:val="code"/>
          <w:lang w:val="en" w:eastAsia="zh-CN"/>
        </w:rPr>
        <w:t>input_ids</w:t>
      </w:r>
      <w:proofErr w:type="spellEnd"/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 xml:space="preserve">• 返回值访问：使用 </w:t>
      </w:r>
      <w:r>
        <w:rPr>
          <w:rStyle w:val="code"/>
          <w:lang w:val="en" w:eastAsia="zh-CN"/>
        </w:rPr>
        <w:t>return</w:t>
      </w:r>
      <w:r>
        <w:rPr>
          <w:lang w:val="en" w:eastAsia="zh-CN"/>
        </w:rPr>
        <w:t xml:space="preserve"> 关键字</w:t>
      </w:r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 xml:space="preserve">• 管道操作：使用 </w:t>
      </w:r>
      <w:r>
        <w:rPr>
          <w:rStyle w:val="code"/>
          <w:lang w:val="en" w:eastAsia="zh-CN"/>
        </w:rPr>
        <w:t>|</w:t>
      </w:r>
      <w:r>
        <w:rPr>
          <w:lang w:val="en" w:eastAsia="zh-CN"/>
        </w:rPr>
        <w:t xml:space="preserve"> 分隔多个操作</w:t>
      </w:r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 xml:space="preserve">• 属性访问：使用 </w:t>
      </w:r>
      <w:proofErr w:type="spellStart"/>
      <w:r>
        <w:rPr>
          <w:rStyle w:val="code"/>
          <w:lang w:val="en" w:eastAsia="zh-CN"/>
        </w:rPr>
        <w:t>attr</w:t>
      </w:r>
      <w:proofErr w:type="spellEnd"/>
      <w:r>
        <w:rPr>
          <w:lang w:val="en" w:eastAsia="zh-CN"/>
        </w:rPr>
        <w:t xml:space="preserve"> 操作获取对象属性</w:t>
      </w:r>
    </w:p>
    <w:p w:rsidR="00C841F1" w:rsidRDefault="00C841F1" w:rsidP="00C841F1">
      <w:pPr>
        <w:pStyle w:val="4"/>
        <w:keepNext w:val="0"/>
        <w:keepLines w:val="0"/>
        <w:spacing w:before="142" w:after="142" w:line="428" w:lineRule="atLeast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iCs w:val="0"/>
          <w:lang w:val="en" w:eastAsia="en"/>
        </w:rPr>
        <w:t>配置示例</w:t>
      </w:r>
      <w:proofErr w:type="spellEnd"/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r>
        <w:rPr>
          <w:rFonts w:ascii="Courier New" w:eastAsia="Courier New" w:hAnsi="Courier New" w:cs="Courier New"/>
          <w:lang w:val="en" w:eastAsia="en"/>
        </w:rPr>
        <w:t>- symbol: vllm_ascend.worker.model_runner_v1:NPUModelRunner.execute_model</w:t>
      </w:r>
      <w:r>
        <w:rPr>
          <w:rFonts w:ascii="Courier New" w:eastAsia="Courier New" w:hAnsi="Courier New" w:cs="Courier New"/>
          <w:lang w:val="en" w:eastAsia="en"/>
        </w:rPr>
        <w:br/>
        <w:t>  name: </w:t>
      </w:r>
      <w:proofErr w:type="spellStart"/>
      <w:r>
        <w:rPr>
          <w:rFonts w:ascii="Courier New" w:eastAsia="Courier New" w:hAnsi="Courier New" w:cs="Courier New"/>
          <w:lang w:val="en" w:eastAsia="en"/>
        </w:rPr>
        <w:t>ModelRunnerExecuteModel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domain: </w:t>
      </w:r>
      <w:proofErr w:type="spellStart"/>
      <w:r>
        <w:rPr>
          <w:rFonts w:ascii="Courier New" w:eastAsia="Courier New" w:hAnsi="Courier New" w:cs="Courier New"/>
          <w:lang w:val="en" w:eastAsia="en"/>
        </w:rPr>
        <w:t>ModelExecute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attributes:</w:t>
      </w:r>
      <w:r>
        <w:rPr>
          <w:rFonts w:ascii="Courier New" w:eastAsia="Courier New" w:hAnsi="Courier New" w:cs="Courier New"/>
          <w:lang w:val="en" w:eastAsia="en"/>
        </w:rPr>
        <w:br/>
        <w:t>  - name: device</w:t>
      </w:r>
      <w:r>
        <w:rPr>
          <w:rFonts w:ascii="Courier New" w:eastAsia="Courier New" w:hAnsi="Courier New" w:cs="Courier New"/>
          <w:lang w:val="en" w:eastAsia="en"/>
        </w:rPr>
        <w:br/>
        <w:t>    expr: </w:t>
      </w:r>
      <w:proofErr w:type="spellStart"/>
      <w:r>
        <w:rPr>
          <w:rFonts w:ascii="Courier New" w:eastAsia="Courier New" w:hAnsi="Courier New" w:cs="Courier New"/>
          <w:lang w:val="en" w:eastAsia="en"/>
        </w:rPr>
        <w:t>args</w:t>
      </w:r>
      <w:proofErr w:type="spellEnd"/>
      <w:r>
        <w:rPr>
          <w:rFonts w:ascii="Courier New" w:eastAsia="Courier New" w:hAnsi="Courier New" w:cs="Courier New"/>
          <w:lang w:val="en" w:eastAsia="en"/>
        </w:rPr>
        <w:t>[0]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attr</w:t>
      </w:r>
      <w:proofErr w:type="spellEnd"/>
      <w:r>
        <w:rPr>
          <w:rFonts w:ascii="Courier New" w:eastAsia="Courier New" w:hAnsi="Courier New" w:cs="Courier New"/>
          <w:lang w:val="en" w:eastAsia="en"/>
        </w:rPr>
        <w:t> device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str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- name: </w:t>
      </w:r>
      <w:proofErr w:type="spellStart"/>
      <w:r>
        <w:rPr>
          <w:rFonts w:ascii="Courier New" w:eastAsia="Courier New" w:hAnsi="Courier New" w:cs="Courier New"/>
          <w:lang w:val="en" w:eastAsia="en"/>
        </w:rPr>
        <w:t>dp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expr: </w:t>
      </w:r>
      <w:proofErr w:type="spellStart"/>
      <w:r>
        <w:rPr>
          <w:rFonts w:ascii="Courier New" w:eastAsia="Courier New" w:hAnsi="Courier New" w:cs="Courier New"/>
          <w:lang w:val="en" w:eastAsia="en"/>
        </w:rPr>
        <w:t>args</w:t>
      </w:r>
      <w:proofErr w:type="spellEnd"/>
      <w:r>
        <w:rPr>
          <w:rFonts w:ascii="Courier New" w:eastAsia="Courier New" w:hAnsi="Courier New" w:cs="Courier New"/>
          <w:lang w:val="en" w:eastAsia="en"/>
        </w:rPr>
        <w:t>[0]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attr</w:t>
      </w:r>
      <w:proofErr w:type="spellEnd"/>
      <w:r>
        <w:rPr>
          <w:rFonts w:ascii="Courier New" w:eastAsia="Courier New" w:hAnsi="Courier New" w:cs="Courier New"/>
          <w:lang w:val="en" w:eastAsia="en"/>
        </w:rPr>
        <w:t> </w:t>
      </w:r>
      <w:proofErr w:type="spellStart"/>
      <w:r>
        <w:rPr>
          <w:rFonts w:ascii="Courier New" w:eastAsia="Courier New" w:hAnsi="Courier New" w:cs="Courier New"/>
          <w:lang w:val="en" w:eastAsia="en"/>
        </w:rPr>
        <w:t>dp_rank</w:t>
      </w:r>
      <w:proofErr w:type="spellEnd"/>
      <w:r>
        <w:rPr>
          <w:rFonts w:ascii="Courier New" w:eastAsia="Courier New" w:hAnsi="Courier New" w:cs="Courier New"/>
          <w:lang w:val="en" w:eastAsia="en"/>
        </w:rPr>
        <w:t>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str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</w:r>
      <w:r>
        <w:rPr>
          <w:rFonts w:ascii="Courier New" w:eastAsia="Courier New" w:hAnsi="Courier New" w:cs="Courier New"/>
          <w:lang w:val="en" w:eastAsia="en"/>
        </w:rPr>
        <w:lastRenderedPageBreak/>
        <w:t>  - name: </w:t>
      </w:r>
      <w:proofErr w:type="spellStart"/>
      <w:r>
        <w:rPr>
          <w:rFonts w:ascii="Courier New" w:eastAsia="Courier New" w:hAnsi="Courier New" w:cs="Courier New"/>
          <w:lang w:val="en" w:eastAsia="en"/>
        </w:rPr>
        <w:t>batch_size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expr: </w:t>
      </w:r>
      <w:proofErr w:type="spellStart"/>
      <w:r>
        <w:rPr>
          <w:rFonts w:ascii="Courier New" w:eastAsia="Courier New" w:hAnsi="Courier New" w:cs="Courier New"/>
          <w:lang w:val="en" w:eastAsia="en"/>
        </w:rPr>
        <w:t>args</w:t>
      </w:r>
      <w:proofErr w:type="spellEnd"/>
      <w:r>
        <w:rPr>
          <w:rFonts w:ascii="Courier New" w:eastAsia="Courier New" w:hAnsi="Courier New" w:cs="Courier New"/>
          <w:lang w:val="en" w:eastAsia="en"/>
        </w:rPr>
        <w:t>[0]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attr</w:t>
      </w:r>
      <w:proofErr w:type="spellEnd"/>
      <w:r>
        <w:rPr>
          <w:rFonts w:ascii="Courier New" w:eastAsia="Courier New" w:hAnsi="Courier New" w:cs="Courier New"/>
          <w:lang w:val="en" w:eastAsia="en"/>
        </w:rPr>
        <w:t> </w:t>
      </w:r>
      <w:proofErr w:type="spellStart"/>
      <w:r>
        <w:rPr>
          <w:rFonts w:ascii="Courier New" w:eastAsia="Courier New" w:hAnsi="Courier New" w:cs="Courier New"/>
          <w:lang w:val="en" w:eastAsia="en"/>
        </w:rPr>
        <w:t>input_batch</w:t>
      </w:r>
      <w:proofErr w:type="spellEnd"/>
      <w:r>
        <w:rPr>
          <w:rFonts w:ascii="Courier New" w:eastAsia="Courier New" w:hAnsi="Courier New" w:cs="Courier New"/>
          <w:lang w:val="en" w:eastAsia="en"/>
        </w:rPr>
        <w:t>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attr</w:t>
      </w:r>
      <w:proofErr w:type="spellEnd"/>
      <w:r>
        <w:rPr>
          <w:rFonts w:ascii="Courier New" w:eastAsia="Courier New" w:hAnsi="Courier New" w:cs="Courier New"/>
          <w:lang w:val="en" w:eastAsia="en"/>
        </w:rPr>
        <w:t> _</w:t>
      </w:r>
      <w:proofErr w:type="spellStart"/>
      <w:r>
        <w:rPr>
          <w:rFonts w:ascii="Courier New" w:eastAsia="Courier New" w:hAnsi="Courier New" w:cs="Courier New"/>
          <w:lang w:val="en" w:eastAsia="en"/>
        </w:rPr>
        <w:t>req_ids</w:t>
      </w:r>
      <w:proofErr w:type="spellEnd"/>
      <w:r>
        <w:rPr>
          <w:rFonts w:ascii="Courier New" w:eastAsia="Courier New" w:hAnsi="Courier New" w:cs="Courier New"/>
          <w:lang w:val="en" w:eastAsia="en"/>
        </w:rPr>
        <w:t>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len</w:t>
      </w:r>
      <w:proofErr w:type="spellEnd"/>
    </w:p>
    <w:p w:rsidR="00C841F1" w:rsidRDefault="00C841F1" w:rsidP="00C841F1">
      <w:pPr>
        <w:pStyle w:val="4"/>
        <w:keepNext w:val="0"/>
        <w:keepLines w:val="0"/>
        <w:spacing w:before="142" w:after="142" w:line="428" w:lineRule="atLeast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iCs w:val="0"/>
          <w:lang w:val="en" w:eastAsia="en"/>
        </w:rPr>
        <w:t>表达式说明</w:t>
      </w:r>
      <w:proofErr w:type="spellEnd"/>
    </w:p>
    <w:p w:rsidR="00C841F1" w:rsidRDefault="00C841F1" w:rsidP="00C841F1">
      <w:pPr>
        <w:pStyle w:val="olli"/>
        <w:numPr>
          <w:ilvl w:val="0"/>
          <w:numId w:val="4"/>
        </w:numPr>
        <w:ind w:left="240" w:hanging="268"/>
        <w:rPr>
          <w:lang w:val="en" w:eastAsia="en"/>
        </w:rPr>
      </w:pPr>
      <w:proofErr w:type="spellStart"/>
      <w:r>
        <w:rPr>
          <w:rStyle w:val="code"/>
          <w:lang w:val="en" w:eastAsia="en"/>
        </w:rPr>
        <w:t>len</w:t>
      </w:r>
      <w:proofErr w:type="spellEnd"/>
      <w:r>
        <w:rPr>
          <w:rStyle w:val="code"/>
          <w:lang w:val="en" w:eastAsia="en"/>
        </w:rPr>
        <w:t>(</w:t>
      </w:r>
      <w:proofErr w:type="spellStart"/>
      <w:r>
        <w:rPr>
          <w:rStyle w:val="code"/>
          <w:lang w:val="en" w:eastAsia="en"/>
        </w:rPr>
        <w:t>input_ids</w:t>
      </w:r>
      <w:proofErr w:type="spellEnd"/>
      <w:r>
        <w:rPr>
          <w:rStyle w:val="code"/>
          <w:lang w:val="en" w:eastAsia="en"/>
        </w:rPr>
        <w:t>)</w:t>
      </w:r>
      <w:r>
        <w:rPr>
          <w:lang w:val="en" w:eastAsia="en"/>
        </w:rPr>
        <w:t>：</w:t>
      </w:r>
      <w:proofErr w:type="spellStart"/>
      <w:r>
        <w:rPr>
          <w:lang w:val="en" w:eastAsia="en"/>
        </w:rPr>
        <w:t>获取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rStyle w:val="code"/>
          <w:lang w:val="en" w:eastAsia="en"/>
        </w:rPr>
        <w:t>input_ids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参数的长度</w:t>
      </w:r>
      <w:proofErr w:type="spellEnd"/>
    </w:p>
    <w:p w:rsidR="00C841F1" w:rsidRDefault="00C841F1" w:rsidP="00C841F1">
      <w:pPr>
        <w:pStyle w:val="olli"/>
        <w:numPr>
          <w:ilvl w:val="0"/>
          <w:numId w:val="4"/>
        </w:numPr>
        <w:ind w:left="240" w:hanging="268"/>
        <w:rPr>
          <w:lang w:val="en" w:eastAsia="en"/>
        </w:rPr>
      </w:pPr>
      <w:proofErr w:type="spellStart"/>
      <w:r>
        <w:rPr>
          <w:rStyle w:val="code"/>
          <w:lang w:val="en" w:eastAsia="en"/>
        </w:rPr>
        <w:t>len</w:t>
      </w:r>
      <w:proofErr w:type="spellEnd"/>
      <w:r>
        <w:rPr>
          <w:rStyle w:val="code"/>
          <w:lang w:val="en" w:eastAsia="en"/>
        </w:rPr>
        <w:t xml:space="preserve">(return) | </w:t>
      </w:r>
      <w:proofErr w:type="spellStart"/>
      <w:r>
        <w:rPr>
          <w:rStyle w:val="code"/>
          <w:lang w:val="en" w:eastAsia="en"/>
        </w:rPr>
        <w:t>str</w:t>
      </w:r>
      <w:r>
        <w:rPr>
          <w:lang w:val="en" w:eastAsia="en"/>
        </w:rPr>
        <w:t>：获取返回值长度并转换为字符串</w:t>
      </w:r>
      <w:proofErr w:type="spellEnd"/>
      <w:r>
        <w:rPr>
          <w:lang w:val="en" w:eastAsia="en"/>
        </w:rPr>
        <w:br/>
        <w:t xml:space="preserve">• </w:t>
      </w:r>
      <w:proofErr w:type="spellStart"/>
      <w:r>
        <w:rPr>
          <w:lang w:val="en" w:eastAsia="en"/>
        </w:rPr>
        <w:t>等价于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rStyle w:val="code"/>
          <w:lang w:val="en" w:eastAsia="en"/>
        </w:rPr>
        <w:t>str</w:t>
      </w:r>
      <w:proofErr w:type="spellEnd"/>
      <w:r>
        <w:rPr>
          <w:rStyle w:val="code"/>
          <w:lang w:val="en" w:eastAsia="en"/>
        </w:rPr>
        <w:t>(</w:t>
      </w:r>
      <w:proofErr w:type="spellStart"/>
      <w:r>
        <w:rPr>
          <w:rStyle w:val="code"/>
          <w:lang w:val="en" w:eastAsia="en"/>
        </w:rPr>
        <w:t>len</w:t>
      </w:r>
      <w:proofErr w:type="spellEnd"/>
      <w:r>
        <w:rPr>
          <w:rStyle w:val="code"/>
          <w:lang w:val="en" w:eastAsia="en"/>
        </w:rPr>
        <w:t>(return))</w:t>
      </w:r>
    </w:p>
    <w:p w:rsidR="00C841F1" w:rsidRDefault="00C841F1" w:rsidP="00C841F1">
      <w:pPr>
        <w:pStyle w:val="olli"/>
        <w:numPr>
          <w:ilvl w:val="0"/>
          <w:numId w:val="4"/>
        </w:numPr>
        <w:spacing w:after="210"/>
        <w:ind w:left="240" w:hanging="268"/>
        <w:rPr>
          <w:lang w:val="en" w:eastAsia="en"/>
        </w:rPr>
      </w:pPr>
      <w:r>
        <w:rPr>
          <w:rStyle w:val="code"/>
          <w:lang w:val="en" w:eastAsia="en"/>
        </w:rPr>
        <w:t xml:space="preserve">return[0] | </w:t>
      </w:r>
      <w:proofErr w:type="spellStart"/>
      <w:r>
        <w:rPr>
          <w:rStyle w:val="code"/>
          <w:lang w:val="en" w:eastAsia="en"/>
        </w:rPr>
        <w:t>attr</w:t>
      </w:r>
      <w:proofErr w:type="spellEnd"/>
      <w:r>
        <w:rPr>
          <w:rStyle w:val="code"/>
          <w:lang w:val="en" w:eastAsia="en"/>
        </w:rPr>
        <w:t xml:space="preserve"> </w:t>
      </w:r>
      <w:proofErr w:type="spellStart"/>
      <w:r>
        <w:rPr>
          <w:rStyle w:val="code"/>
          <w:lang w:val="en" w:eastAsia="en"/>
        </w:rPr>
        <w:t>input_ids</w:t>
      </w:r>
      <w:proofErr w:type="spellEnd"/>
      <w:r>
        <w:rPr>
          <w:rStyle w:val="code"/>
          <w:lang w:val="en" w:eastAsia="en"/>
        </w:rPr>
        <w:t xml:space="preserve"> | </w:t>
      </w:r>
      <w:proofErr w:type="spellStart"/>
      <w:r>
        <w:rPr>
          <w:rStyle w:val="code"/>
          <w:lang w:val="en" w:eastAsia="en"/>
        </w:rPr>
        <w:t>len</w:t>
      </w:r>
      <w:r>
        <w:rPr>
          <w:lang w:val="en" w:eastAsia="en"/>
        </w:rPr>
        <w:t>：获取返回值第一个元素的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rStyle w:val="code"/>
          <w:lang w:val="en" w:eastAsia="en"/>
        </w:rPr>
        <w:t>input_ids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属性长度</w:t>
      </w:r>
      <w:proofErr w:type="spellEnd"/>
    </w:p>
    <w:p w:rsidR="00C841F1" w:rsidRDefault="00C841F1" w:rsidP="00C841F1">
      <w:pPr>
        <w:pStyle w:val="4"/>
        <w:keepNext w:val="0"/>
        <w:keepLines w:val="0"/>
        <w:spacing w:before="142" w:after="142" w:line="428" w:lineRule="atLeast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iCs w:val="0"/>
          <w:lang w:val="en" w:eastAsia="en"/>
        </w:rPr>
        <w:t>支持的表达式类型</w:t>
      </w:r>
      <w:proofErr w:type="spellEnd"/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 xml:space="preserve">• </w:t>
      </w:r>
      <w:proofErr w:type="spellStart"/>
      <w:r>
        <w:rPr>
          <w:lang w:val="en" w:eastAsia="en"/>
        </w:rPr>
        <w:t>基础操作：</w:t>
      </w:r>
      <w:proofErr w:type="gramStart"/>
      <w:r>
        <w:rPr>
          <w:rStyle w:val="code"/>
          <w:lang w:val="en" w:eastAsia="en"/>
        </w:rPr>
        <w:t>len</w:t>
      </w:r>
      <w:proofErr w:type="spellEnd"/>
      <w:r>
        <w:rPr>
          <w:rStyle w:val="code"/>
          <w:lang w:val="en" w:eastAsia="en"/>
        </w:rPr>
        <w:t>(</w:t>
      </w:r>
      <w:proofErr w:type="gramEnd"/>
      <w:r>
        <w:rPr>
          <w:rStyle w:val="code"/>
          <w:lang w:val="en" w:eastAsia="en"/>
        </w:rPr>
        <w:t>)</w:t>
      </w:r>
      <w:r>
        <w:rPr>
          <w:lang w:val="en" w:eastAsia="en"/>
        </w:rPr>
        <w:t xml:space="preserve">, </w:t>
      </w:r>
      <w:proofErr w:type="spellStart"/>
      <w:r>
        <w:rPr>
          <w:rStyle w:val="code"/>
          <w:lang w:val="en" w:eastAsia="en"/>
        </w:rPr>
        <w:t>str</w:t>
      </w:r>
      <w:proofErr w:type="spellEnd"/>
      <w:r>
        <w:rPr>
          <w:rStyle w:val="code"/>
          <w:lang w:val="en" w:eastAsia="en"/>
        </w:rPr>
        <w:t>()</w:t>
      </w:r>
      <w:r>
        <w:rPr>
          <w:lang w:val="en" w:eastAsia="en"/>
        </w:rPr>
        <w:t xml:space="preserve">, </w:t>
      </w:r>
      <w:proofErr w:type="spellStart"/>
      <w:r>
        <w:rPr>
          <w:rStyle w:val="code"/>
          <w:lang w:val="en" w:eastAsia="en"/>
        </w:rPr>
        <w:t>int</w:t>
      </w:r>
      <w:proofErr w:type="spellEnd"/>
      <w:r>
        <w:rPr>
          <w:rStyle w:val="code"/>
          <w:lang w:val="en" w:eastAsia="en"/>
        </w:rPr>
        <w:t>()</w:t>
      </w:r>
      <w:r>
        <w:rPr>
          <w:lang w:val="en" w:eastAsia="en"/>
        </w:rPr>
        <w:t xml:space="preserve">, </w:t>
      </w:r>
      <w:r>
        <w:rPr>
          <w:rStyle w:val="code"/>
          <w:lang w:val="en" w:eastAsia="en"/>
        </w:rPr>
        <w:t>float()</w:t>
      </w:r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 xml:space="preserve">• </w:t>
      </w:r>
      <w:proofErr w:type="spellStart"/>
      <w:r>
        <w:rPr>
          <w:lang w:val="en" w:eastAsia="en"/>
        </w:rPr>
        <w:t>索引访问：</w:t>
      </w:r>
      <w:proofErr w:type="gramStart"/>
      <w:r>
        <w:rPr>
          <w:rStyle w:val="code"/>
          <w:lang w:val="en" w:eastAsia="en"/>
        </w:rPr>
        <w:t>return</w:t>
      </w:r>
      <w:proofErr w:type="spellEnd"/>
      <w:r>
        <w:rPr>
          <w:rStyle w:val="code"/>
          <w:lang w:val="en" w:eastAsia="en"/>
        </w:rPr>
        <w:t>[</w:t>
      </w:r>
      <w:proofErr w:type="gramEnd"/>
      <w:r>
        <w:rPr>
          <w:rStyle w:val="code"/>
          <w:lang w:val="en" w:eastAsia="en"/>
        </w:rPr>
        <w:t>0]</w:t>
      </w:r>
      <w:r>
        <w:rPr>
          <w:lang w:val="en" w:eastAsia="en"/>
        </w:rPr>
        <w:t xml:space="preserve">, </w:t>
      </w:r>
      <w:r>
        <w:rPr>
          <w:rStyle w:val="code"/>
          <w:lang w:val="en" w:eastAsia="en"/>
        </w:rPr>
        <w:t>return['key']</w:t>
      </w:r>
    </w:p>
    <w:p w:rsidR="00C841F1" w:rsidRDefault="00C841F1" w:rsidP="00C841F1">
      <w:pPr>
        <w:pStyle w:val="p"/>
        <w:spacing w:after="210"/>
        <w:rPr>
          <w:lang w:val="en" w:eastAsia="en"/>
        </w:rPr>
      </w:pPr>
      <w:r>
        <w:rPr>
          <w:lang w:val="en" w:eastAsia="en"/>
        </w:rPr>
        <w:t xml:space="preserve">• </w:t>
      </w:r>
      <w:proofErr w:type="spellStart"/>
      <w:r>
        <w:rPr>
          <w:lang w:val="en" w:eastAsia="en"/>
        </w:rPr>
        <w:t>属性访问：</w:t>
      </w:r>
      <w:r>
        <w:rPr>
          <w:rStyle w:val="code"/>
          <w:lang w:val="en" w:eastAsia="en"/>
        </w:rPr>
        <w:t>return</w:t>
      </w:r>
      <w:proofErr w:type="spellEnd"/>
      <w:r>
        <w:rPr>
          <w:rStyle w:val="code"/>
          <w:lang w:val="en" w:eastAsia="en"/>
        </w:rPr>
        <w:t xml:space="preserve"> | </w:t>
      </w:r>
      <w:proofErr w:type="spellStart"/>
      <w:r>
        <w:rPr>
          <w:rStyle w:val="code"/>
          <w:lang w:val="en" w:eastAsia="en"/>
        </w:rPr>
        <w:t>attr</w:t>
      </w:r>
      <w:proofErr w:type="spellEnd"/>
      <w:r>
        <w:rPr>
          <w:rStyle w:val="code"/>
          <w:lang w:val="en" w:eastAsia="en"/>
        </w:rPr>
        <w:t xml:space="preserve"> </w:t>
      </w:r>
      <w:proofErr w:type="spellStart"/>
      <w:r>
        <w:rPr>
          <w:rStyle w:val="code"/>
          <w:lang w:val="en" w:eastAsia="en"/>
        </w:rPr>
        <w:t>attr_name</w:t>
      </w:r>
      <w:proofErr w:type="spellEnd"/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 xml:space="preserve">• 管道组合：多个操作通过 </w:t>
      </w:r>
      <w:r>
        <w:rPr>
          <w:rStyle w:val="code"/>
          <w:lang w:val="en" w:eastAsia="zh-CN"/>
        </w:rPr>
        <w:t>|</w:t>
      </w:r>
      <w:r>
        <w:rPr>
          <w:lang w:val="en" w:eastAsia="zh-CN"/>
        </w:rPr>
        <w:t xml:space="preserve"> 连接</w:t>
      </w:r>
    </w:p>
    <w:p w:rsidR="00C841F1" w:rsidRDefault="00C841F1" w:rsidP="00C841F1">
      <w:pPr>
        <w:pStyle w:val="4"/>
        <w:keepNext w:val="0"/>
        <w:keepLines w:val="0"/>
        <w:spacing w:before="142" w:after="142" w:line="428" w:lineRule="atLeast"/>
        <w:rPr>
          <w:lang w:val="en" w:eastAsia="en"/>
        </w:rPr>
      </w:pPr>
      <w:proofErr w:type="spellStart"/>
      <w:r>
        <w:rPr>
          <w:rFonts w:ascii="微软雅黑" w:eastAsia="微软雅黑" w:hAnsi="微软雅黑" w:cs="微软雅黑"/>
          <w:iCs w:val="0"/>
          <w:lang w:val="en" w:eastAsia="en"/>
        </w:rPr>
        <w:t>高级示例</w:t>
      </w:r>
      <w:proofErr w:type="spellEnd"/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r>
        <w:rPr>
          <w:rFonts w:ascii="Courier New" w:eastAsia="Courier New" w:hAnsi="Courier New" w:cs="Courier New"/>
          <w:lang w:val="en" w:eastAsia="en"/>
        </w:rPr>
        <w:t>attributes:</w:t>
      </w:r>
      <w:r>
        <w:rPr>
          <w:rFonts w:ascii="Courier New" w:eastAsia="Courier New" w:hAnsi="Courier New" w:cs="Courier New"/>
          <w:lang w:val="en" w:eastAsia="en"/>
        </w:rPr>
        <w:br/>
        <w:t>  #  </w:t>
      </w:r>
      <w:proofErr w:type="spellStart"/>
      <w:r>
        <w:rPr>
          <w:rFonts w:ascii="Courier New" w:eastAsia="Courier New" w:hAnsi="Courier New" w:cs="Courier New"/>
          <w:lang w:val="en" w:eastAsia="en"/>
        </w:rPr>
        <w:t>获取张量形状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- name: </w:t>
      </w:r>
      <w:proofErr w:type="spellStart"/>
      <w:r>
        <w:rPr>
          <w:rFonts w:ascii="Courier New" w:eastAsia="Courier New" w:hAnsi="Courier New" w:cs="Courier New"/>
          <w:lang w:val="en" w:eastAsia="en"/>
        </w:rPr>
        <w:t>tensor_shape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expr: </w:t>
      </w:r>
      <w:proofErr w:type="spellStart"/>
      <w:r>
        <w:rPr>
          <w:rFonts w:ascii="Courier New" w:eastAsia="Courier New" w:hAnsi="Courier New" w:cs="Courier New"/>
          <w:lang w:val="en" w:eastAsia="en"/>
        </w:rPr>
        <w:t>input_tensor</w:t>
      </w:r>
      <w:proofErr w:type="spellEnd"/>
      <w:r>
        <w:rPr>
          <w:rFonts w:ascii="Courier New" w:eastAsia="Courier New" w:hAnsi="Courier New" w:cs="Courier New"/>
          <w:lang w:val="en" w:eastAsia="en"/>
        </w:rPr>
        <w:t>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attr</w:t>
      </w:r>
      <w:proofErr w:type="spellEnd"/>
      <w:r>
        <w:rPr>
          <w:rFonts w:ascii="Courier New" w:eastAsia="Courier New" w:hAnsi="Courier New" w:cs="Courier New"/>
          <w:lang w:val="en" w:eastAsia="en"/>
        </w:rPr>
        <w:t> shape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str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</w:t>
      </w:r>
      <w:r>
        <w:rPr>
          <w:rFonts w:ascii="Courier New" w:eastAsia="Courier New" w:hAnsi="Courier New" w:cs="Courier New"/>
          <w:lang w:val="en" w:eastAsia="en"/>
        </w:rPr>
        <w:br/>
        <w:t>  #  </w:t>
      </w:r>
      <w:proofErr w:type="spellStart"/>
      <w:r>
        <w:rPr>
          <w:rFonts w:ascii="Courier New" w:eastAsia="Courier New" w:hAnsi="Courier New" w:cs="Courier New"/>
          <w:lang w:val="en" w:eastAsia="en"/>
        </w:rPr>
        <w:t>获取字典中的特定值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- name: </w:t>
      </w:r>
      <w:proofErr w:type="spellStart"/>
      <w:r>
        <w:rPr>
          <w:rFonts w:ascii="Courier New" w:eastAsia="Courier New" w:hAnsi="Courier New" w:cs="Courier New"/>
          <w:lang w:val="en" w:eastAsia="en"/>
        </w:rPr>
        <w:t>batch_size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expr: </w:t>
      </w:r>
      <w:proofErr w:type="spellStart"/>
      <w:r>
        <w:rPr>
          <w:rFonts w:ascii="Courier New" w:eastAsia="Courier New" w:hAnsi="Courier New" w:cs="Courier New"/>
          <w:lang w:val="en" w:eastAsia="en"/>
        </w:rPr>
        <w:t>kwargs</w:t>
      </w:r>
      <w:proofErr w:type="spellEnd"/>
      <w:r>
        <w:rPr>
          <w:rFonts w:ascii="Courier New" w:eastAsia="Courier New" w:hAnsi="Courier New" w:cs="Courier New"/>
          <w:lang w:val="en" w:eastAsia="en"/>
        </w:rPr>
        <w:t>['</w:t>
      </w:r>
      <w:proofErr w:type="spellStart"/>
      <w:r>
        <w:rPr>
          <w:rFonts w:ascii="Courier New" w:eastAsia="Courier New" w:hAnsi="Courier New" w:cs="Courier New"/>
          <w:lang w:val="en" w:eastAsia="en"/>
        </w:rPr>
        <w:t>batch_size</w:t>
      </w:r>
      <w:proofErr w:type="spellEnd"/>
      <w:r>
        <w:rPr>
          <w:rFonts w:ascii="Courier New" w:eastAsia="Courier New" w:hAnsi="Courier New" w:cs="Courier New"/>
          <w:lang w:val="en" w:eastAsia="en"/>
        </w:rPr>
        <w:t>']</w:t>
      </w:r>
      <w:r>
        <w:rPr>
          <w:rFonts w:ascii="Courier New" w:eastAsia="Courier New" w:hAnsi="Courier New" w:cs="Courier New"/>
          <w:lang w:val="en" w:eastAsia="en"/>
        </w:rPr>
        <w:br/>
        <w:t>  </w:t>
      </w:r>
      <w:r>
        <w:rPr>
          <w:rFonts w:ascii="Courier New" w:eastAsia="Courier New" w:hAnsi="Courier New" w:cs="Courier New"/>
          <w:lang w:val="en" w:eastAsia="en"/>
        </w:rPr>
        <w:br/>
        <w:t>  #  </w:t>
      </w:r>
      <w:proofErr w:type="spellStart"/>
      <w:r>
        <w:rPr>
          <w:rFonts w:ascii="Courier New" w:eastAsia="Courier New" w:hAnsi="Courier New" w:cs="Courier New"/>
          <w:lang w:val="en" w:eastAsia="en"/>
        </w:rPr>
        <w:t>条件表达式（需要自定义处理函数支持</w:t>
      </w:r>
      <w:proofErr w:type="spellEnd"/>
      <w:r>
        <w:rPr>
          <w:rFonts w:ascii="Courier New" w:eastAsia="Courier New" w:hAnsi="Courier New" w:cs="Courier New"/>
          <w:lang w:val="en" w:eastAsia="en"/>
        </w:rPr>
        <w:t>）</w:t>
      </w:r>
      <w:r>
        <w:rPr>
          <w:rFonts w:ascii="Courier New" w:eastAsia="Courier New" w:hAnsi="Courier New" w:cs="Courier New"/>
          <w:lang w:val="en" w:eastAsia="en"/>
        </w:rPr>
        <w:br/>
        <w:t>  - name: </w:t>
      </w:r>
      <w:proofErr w:type="spellStart"/>
      <w:r>
        <w:rPr>
          <w:rFonts w:ascii="Courier New" w:eastAsia="Courier New" w:hAnsi="Courier New" w:cs="Courier New"/>
          <w:lang w:val="en" w:eastAsia="en"/>
        </w:rPr>
        <w:t>is_training_mode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expr: training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bool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</w:t>
      </w:r>
      <w:r>
        <w:rPr>
          <w:rFonts w:ascii="Courier New" w:eastAsia="Courier New" w:hAnsi="Courier New" w:cs="Courier New"/>
          <w:lang w:val="en" w:eastAsia="en"/>
        </w:rPr>
        <w:br/>
        <w:t>  #  </w:t>
      </w:r>
      <w:proofErr w:type="spellStart"/>
      <w:r>
        <w:rPr>
          <w:rFonts w:ascii="Courier New" w:eastAsia="Courier New" w:hAnsi="Courier New" w:cs="Courier New"/>
          <w:lang w:val="en" w:eastAsia="en"/>
        </w:rPr>
        <w:t>复杂的数据处理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- name: </w:t>
      </w:r>
      <w:proofErr w:type="spellStart"/>
      <w:r>
        <w:rPr>
          <w:rFonts w:ascii="Courier New" w:eastAsia="Courier New" w:hAnsi="Courier New" w:cs="Courier New"/>
          <w:lang w:val="en" w:eastAsia="en"/>
        </w:rPr>
        <w:t>processed_data_len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expr: data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attr</w:t>
      </w:r>
      <w:proofErr w:type="spellEnd"/>
      <w:r>
        <w:rPr>
          <w:rFonts w:ascii="Courier New" w:eastAsia="Courier New" w:hAnsi="Courier New" w:cs="Courier New"/>
          <w:lang w:val="en" w:eastAsia="en"/>
        </w:rPr>
        <w:t> items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len</w:t>
      </w:r>
      <w:proofErr w:type="spellEnd"/>
      <w:r>
        <w:rPr>
          <w:rFonts w:ascii="Courier New" w:eastAsia="Courier New" w:hAnsi="Courier New" w:cs="Courier New"/>
          <w:lang w:val="en" w:eastAsia="en"/>
        </w:rPr>
        <w:t> | </w:t>
      </w:r>
      <w:proofErr w:type="spellStart"/>
      <w:r>
        <w:rPr>
          <w:rFonts w:ascii="Courier New" w:eastAsia="Courier New" w:hAnsi="Courier New" w:cs="Courier New"/>
          <w:lang w:val="en" w:eastAsia="en"/>
        </w:rPr>
        <w:t>str</w:t>
      </w:r>
      <w:proofErr w:type="spellEnd"/>
    </w:p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t>2.5 自定义处理函数</w:t>
      </w:r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lastRenderedPageBreak/>
        <w:t xml:space="preserve">当 </w:t>
      </w:r>
      <w:r>
        <w:rPr>
          <w:rStyle w:val="code"/>
          <w:lang w:val="en" w:eastAsia="zh-CN"/>
        </w:rPr>
        <w:t>handler</w:t>
      </w:r>
      <w:r>
        <w:rPr>
          <w:lang w:val="en" w:eastAsia="zh-CN"/>
        </w:rPr>
        <w:t xml:space="preserve"> 字段指定自定义处理函数时，该函数必须满足以下签名：</w:t>
      </w:r>
    </w:p>
    <w:p w:rsidR="00C841F1" w:rsidRDefault="00C841F1" w:rsidP="00C841F1">
      <w:pPr>
        <w:pStyle w:val="p"/>
        <w:spacing w:after="210"/>
        <w:rPr>
          <w:rFonts w:ascii="Courier New" w:eastAsia="Courier New" w:hAnsi="Courier New" w:cs="Courier New"/>
          <w:lang w:val="en" w:eastAsia="en"/>
        </w:rPr>
      </w:pPr>
      <w:proofErr w:type="spellStart"/>
      <w:proofErr w:type="gramStart"/>
      <w:r>
        <w:rPr>
          <w:rFonts w:ascii="Courier New" w:eastAsia="Courier New" w:hAnsi="Courier New" w:cs="Courier New"/>
          <w:lang w:val="en" w:eastAsia="en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lang w:val="en" w:eastAsia="en"/>
        </w:rPr>
        <w:t> </w:t>
      </w:r>
      <w:proofErr w:type="spellStart"/>
      <w:r>
        <w:rPr>
          <w:rFonts w:ascii="Courier New" w:eastAsia="Courier New" w:hAnsi="Courier New" w:cs="Courier New"/>
          <w:lang w:val="en" w:eastAsia="en"/>
        </w:rPr>
        <w:t>custom_handler</w:t>
      </w:r>
      <w:proofErr w:type="spellEnd"/>
      <w:r>
        <w:rPr>
          <w:rFonts w:ascii="Courier New" w:eastAsia="Courier New" w:hAnsi="Courier New" w:cs="Courier New"/>
          <w:lang w:val="en" w:eastAsia="en"/>
        </w:rPr>
        <w:t>(</w:t>
      </w:r>
      <w:proofErr w:type="spellStart"/>
      <w:r>
        <w:rPr>
          <w:rFonts w:ascii="Courier New" w:eastAsia="Courier New" w:hAnsi="Courier New" w:cs="Courier New"/>
          <w:lang w:val="en" w:eastAsia="en"/>
        </w:rPr>
        <w:t>original_func</w:t>
      </w:r>
      <w:proofErr w:type="spellEnd"/>
      <w:r>
        <w:rPr>
          <w:rFonts w:ascii="Courier New" w:eastAsia="Courier New" w:hAnsi="Courier New" w:cs="Courier New"/>
          <w:lang w:val="en" w:eastAsia="en"/>
        </w:rPr>
        <w:t>, this, *</w:t>
      </w:r>
      <w:proofErr w:type="spellStart"/>
      <w:r>
        <w:rPr>
          <w:rFonts w:ascii="Courier New" w:eastAsia="Courier New" w:hAnsi="Courier New" w:cs="Courier New"/>
          <w:lang w:val="en" w:eastAsia="en"/>
        </w:rPr>
        <w:t>args</w:t>
      </w:r>
      <w:proofErr w:type="spellEnd"/>
      <w:r>
        <w:rPr>
          <w:rFonts w:ascii="Courier New" w:eastAsia="Courier New" w:hAnsi="Courier New" w:cs="Courier New"/>
          <w:lang w:val="en" w:eastAsia="en"/>
        </w:rPr>
        <w:t>, **</w:t>
      </w:r>
      <w:proofErr w:type="spellStart"/>
      <w:r>
        <w:rPr>
          <w:rFonts w:ascii="Courier New" w:eastAsia="Courier New" w:hAnsi="Courier New" w:cs="Courier New"/>
          <w:lang w:val="en" w:eastAsia="en"/>
        </w:rPr>
        <w:t>kwargs</w:t>
      </w:r>
      <w:proofErr w:type="spellEnd"/>
      <w:r>
        <w:rPr>
          <w:rFonts w:ascii="Courier New" w:eastAsia="Courier New" w:hAnsi="Courier New" w:cs="Courier New"/>
          <w:lang w:val="en" w:eastAsia="en"/>
        </w:rPr>
        <w:t>):</w:t>
      </w:r>
      <w:r>
        <w:rPr>
          <w:rFonts w:ascii="Courier New" w:eastAsia="Courier New" w:hAnsi="Courier New" w:cs="Courier New"/>
          <w:lang w:val="en" w:eastAsia="en"/>
        </w:rPr>
        <w:br/>
        <w:t>    """</w:t>
      </w:r>
      <w:r>
        <w:rPr>
          <w:rFonts w:ascii="Courier New" w:eastAsia="Courier New" w:hAnsi="Courier New" w:cs="Courier New"/>
          <w:lang w:val="en" w:eastAsia="en"/>
        </w:rPr>
        <w:br/>
        <w:t>    </w:t>
      </w:r>
      <w:proofErr w:type="spellStart"/>
      <w:r>
        <w:rPr>
          <w:rFonts w:ascii="Courier New" w:eastAsia="Courier New" w:hAnsi="Courier New" w:cs="Courier New"/>
          <w:lang w:val="en" w:eastAsia="en"/>
        </w:rPr>
        <w:t>自定义处理函数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</w:t>
      </w:r>
      <w:r>
        <w:rPr>
          <w:rFonts w:ascii="Courier New" w:eastAsia="Courier New" w:hAnsi="Courier New" w:cs="Courier New"/>
          <w:lang w:val="en" w:eastAsia="en"/>
        </w:rPr>
        <w:br/>
        <w:t>    </w:t>
      </w:r>
      <w:proofErr w:type="spellStart"/>
      <w:r>
        <w:rPr>
          <w:rFonts w:ascii="Courier New" w:eastAsia="Courier New" w:hAnsi="Courier New" w:cs="Courier New"/>
          <w:lang w:val="en" w:eastAsia="en"/>
        </w:rPr>
        <w:t>Args</w:t>
      </w:r>
      <w:proofErr w:type="spellEnd"/>
      <w:r>
        <w:rPr>
          <w:rFonts w:ascii="Courier New" w:eastAsia="Courier New" w:hAnsi="Courier New" w:cs="Courier New"/>
          <w:lang w:val="en" w:eastAsia="en"/>
        </w:rPr>
        <w:t>:</w:t>
      </w:r>
      <w:r>
        <w:rPr>
          <w:rFonts w:ascii="Courier New" w:eastAsia="Courier New" w:hAnsi="Courier New" w:cs="Courier New"/>
          <w:lang w:val="en" w:eastAsia="en"/>
        </w:rPr>
        <w:br/>
        <w:t>        </w:t>
      </w:r>
      <w:proofErr w:type="spellStart"/>
      <w:r>
        <w:rPr>
          <w:rFonts w:ascii="Courier New" w:eastAsia="Courier New" w:hAnsi="Courier New" w:cs="Courier New"/>
          <w:lang w:val="en" w:eastAsia="en"/>
        </w:rPr>
        <w:t>original_func</w:t>
      </w:r>
      <w:proofErr w:type="spellEnd"/>
      <w:r>
        <w:rPr>
          <w:rFonts w:ascii="Courier New" w:eastAsia="Courier New" w:hAnsi="Courier New" w:cs="Courier New"/>
          <w:lang w:val="en" w:eastAsia="en"/>
        </w:rPr>
        <w:t>: </w:t>
      </w:r>
      <w:proofErr w:type="spellStart"/>
      <w:r>
        <w:rPr>
          <w:rFonts w:ascii="Courier New" w:eastAsia="Courier New" w:hAnsi="Courier New" w:cs="Courier New"/>
          <w:lang w:val="en" w:eastAsia="en"/>
        </w:rPr>
        <w:t>原始函数对象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    this: </w:t>
      </w:r>
      <w:proofErr w:type="spellStart"/>
      <w:r>
        <w:rPr>
          <w:rFonts w:ascii="Courier New" w:eastAsia="Courier New" w:hAnsi="Courier New" w:cs="Courier New"/>
          <w:lang w:val="en" w:eastAsia="en"/>
        </w:rPr>
        <w:t>调用对象（对于方法调用</w:t>
      </w:r>
      <w:proofErr w:type="spellEnd"/>
      <w:r>
        <w:rPr>
          <w:rFonts w:ascii="Courier New" w:eastAsia="Courier New" w:hAnsi="Courier New" w:cs="Courier New"/>
          <w:lang w:val="en" w:eastAsia="en"/>
        </w:rPr>
        <w:t>）</w:t>
      </w:r>
      <w:r>
        <w:rPr>
          <w:rFonts w:ascii="Courier New" w:eastAsia="Courier New" w:hAnsi="Courier New" w:cs="Courier New"/>
          <w:lang w:val="en" w:eastAsia="en"/>
        </w:rPr>
        <w:br/>
        <w:t>        *</w:t>
      </w:r>
      <w:proofErr w:type="spellStart"/>
      <w:r>
        <w:rPr>
          <w:rFonts w:ascii="Courier New" w:eastAsia="Courier New" w:hAnsi="Courier New" w:cs="Courier New"/>
          <w:lang w:val="en" w:eastAsia="en"/>
        </w:rPr>
        <w:t>args</w:t>
      </w:r>
      <w:proofErr w:type="spellEnd"/>
      <w:r>
        <w:rPr>
          <w:rFonts w:ascii="Courier New" w:eastAsia="Courier New" w:hAnsi="Courier New" w:cs="Courier New"/>
          <w:lang w:val="en" w:eastAsia="en"/>
        </w:rPr>
        <w:t>: </w:t>
      </w:r>
      <w:proofErr w:type="spellStart"/>
      <w:r>
        <w:rPr>
          <w:rFonts w:ascii="Courier New" w:eastAsia="Courier New" w:hAnsi="Courier New" w:cs="Courier New"/>
          <w:lang w:val="en" w:eastAsia="en"/>
        </w:rPr>
        <w:t>位置参数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    **</w:t>
      </w:r>
      <w:proofErr w:type="spellStart"/>
      <w:r>
        <w:rPr>
          <w:rFonts w:ascii="Courier New" w:eastAsia="Courier New" w:hAnsi="Courier New" w:cs="Courier New"/>
          <w:lang w:val="en" w:eastAsia="en"/>
        </w:rPr>
        <w:t>kwargs</w:t>
      </w:r>
      <w:proofErr w:type="spellEnd"/>
      <w:r>
        <w:rPr>
          <w:rFonts w:ascii="Courier New" w:eastAsia="Courier New" w:hAnsi="Courier New" w:cs="Courier New"/>
          <w:lang w:val="en" w:eastAsia="en"/>
        </w:rPr>
        <w:t>: </w:t>
      </w:r>
      <w:proofErr w:type="spellStart"/>
      <w:r>
        <w:rPr>
          <w:rFonts w:ascii="Courier New" w:eastAsia="Courier New" w:hAnsi="Courier New" w:cs="Courier New"/>
          <w:lang w:val="en" w:eastAsia="en"/>
        </w:rPr>
        <w:t>关键字参数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</w:t>
      </w:r>
      <w:r>
        <w:rPr>
          <w:rFonts w:ascii="Courier New" w:eastAsia="Courier New" w:hAnsi="Courier New" w:cs="Courier New"/>
          <w:lang w:val="en" w:eastAsia="en"/>
        </w:rPr>
        <w:br/>
        <w:t>    Returns:</w:t>
      </w:r>
      <w:r>
        <w:rPr>
          <w:rFonts w:ascii="Courier New" w:eastAsia="Courier New" w:hAnsi="Courier New" w:cs="Courier New"/>
          <w:lang w:val="en" w:eastAsia="en"/>
        </w:rPr>
        <w:br/>
        <w:t>        </w:t>
      </w:r>
      <w:proofErr w:type="spellStart"/>
      <w:r>
        <w:rPr>
          <w:rFonts w:ascii="Courier New" w:eastAsia="Courier New" w:hAnsi="Courier New" w:cs="Courier New"/>
          <w:lang w:val="en" w:eastAsia="en"/>
        </w:rPr>
        <w:t>处理结果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"""</w:t>
      </w:r>
      <w:r>
        <w:rPr>
          <w:rFonts w:ascii="Courier New" w:eastAsia="Courier New" w:hAnsi="Courier New" w:cs="Courier New"/>
          <w:lang w:val="en" w:eastAsia="en"/>
        </w:rPr>
        <w:br/>
        <w:t>    #  </w:t>
      </w:r>
      <w:proofErr w:type="spellStart"/>
      <w:r>
        <w:rPr>
          <w:rFonts w:ascii="Courier New" w:eastAsia="Courier New" w:hAnsi="Courier New" w:cs="Courier New"/>
          <w:lang w:val="en" w:eastAsia="en"/>
        </w:rPr>
        <w:t>自定义处理逻辑</w:t>
      </w:r>
      <w:proofErr w:type="spellEnd"/>
      <w:r>
        <w:rPr>
          <w:rFonts w:ascii="Courier New" w:eastAsia="Courier New" w:hAnsi="Courier New" w:cs="Courier New"/>
          <w:lang w:val="en" w:eastAsia="en"/>
        </w:rPr>
        <w:br/>
        <w:t>    pass</w:t>
      </w:r>
    </w:p>
    <w:p w:rsidR="00C841F1" w:rsidRDefault="00C841F1" w:rsidP="00C841F1">
      <w:pPr>
        <w:pStyle w:val="p"/>
        <w:spacing w:after="210"/>
        <w:rPr>
          <w:lang w:val="en" w:eastAsia="zh-CN"/>
        </w:rPr>
      </w:pPr>
      <w:r>
        <w:rPr>
          <w:lang w:val="en" w:eastAsia="zh-CN"/>
        </w:rPr>
        <w:t>如果自定义处理函数导入失败，系统会自动回退到默认的计时器模式。</w:t>
      </w:r>
    </w:p>
    <w:p w:rsidR="00C841F1" w:rsidRDefault="00C841F1" w:rsidP="00C841F1">
      <w:pPr>
        <w:rPr>
          <w:lang w:val="en" w:eastAsia="en"/>
        </w:rPr>
      </w:pPr>
      <w:r>
        <w:pict>
          <v:rect id="_x0000_i1029" style="width:6in;height:1.5pt" o:hrstd="t" o:hr="t" fillcolor="gray" stroked="f">
            <v:path strokeok="f"/>
          </v:rect>
        </w:pict>
      </w:r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3.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版本支持情况</w:t>
      </w:r>
      <w:proofErr w:type="spellEnd"/>
    </w:p>
    <w:tbl>
      <w:tblPr>
        <w:tblStyle w:val="table"/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86"/>
        <w:gridCol w:w="2885"/>
        <w:gridCol w:w="2885"/>
      </w:tblGrid>
      <w:tr w:rsidR="00C841F1" w:rsidTr="00D63FEB">
        <w:trPr>
          <w:tblHeader/>
        </w:trPr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配套CANN版本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vLLM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 xml:space="preserve"> V0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vLLM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 xml:space="preserve"> V1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8.2.RC1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/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v0.11.0.RC0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8.2.RC1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/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v0.10.2.RC1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8.2.RC1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/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v0.10.1.RC1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8.2.RC1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/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v0.10.0.RC1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8.2.RC1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/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v0.9.2.RC1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8.2.RC1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v0.9.1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v0.9.1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8.1.RC1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v0.8.5.RC1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/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8.1.RC1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v0.8.4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/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8.0.RC3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v0.6.3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/</w:t>
            </w:r>
          </w:p>
        </w:tc>
      </w:tr>
    </w:tbl>
    <w:p w:rsidR="00C841F1" w:rsidRDefault="00C841F1" w:rsidP="00C841F1">
      <w:pPr>
        <w:rPr>
          <w:lang w:val="en" w:eastAsia="en"/>
        </w:rPr>
      </w:pPr>
      <w:r>
        <w:pict>
          <v:rect id="_x0000_i1030" style="width:6in;height:1.5pt" o:hrstd="t" o:hr="t" fillcolor="gray" stroked="f">
            <v:path strokeok="f"/>
          </v:rect>
        </w:pict>
      </w:r>
    </w:p>
    <w:p w:rsidR="00C841F1" w:rsidRDefault="00C841F1" w:rsidP="00C841F1">
      <w:pPr>
        <w:pStyle w:val="2"/>
        <w:keepNext w:val="0"/>
        <w:keepLines w:val="0"/>
        <w:spacing w:before="180" w:after="180" w:line="540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t>4. 采集数据类型说明</w:t>
      </w:r>
    </w:p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lastRenderedPageBreak/>
        <w:t>执行推理处理时间数据</w:t>
      </w:r>
    </w:p>
    <w:tbl>
      <w:tblPr>
        <w:tblStyle w:val="table"/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164"/>
        <w:gridCol w:w="2164"/>
        <w:gridCol w:w="2164"/>
        <w:gridCol w:w="2164"/>
      </w:tblGrid>
      <w:tr w:rsidR="00C841F1" w:rsidTr="00D63FEB">
        <w:trPr>
          <w:tblHeader/>
        </w:trPr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字段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含义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内容说明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对应Handler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modelExec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模型执行时间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batch_type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batch类型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batch_size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batch大小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execute_model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forward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模型前向计算时间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set_forward_context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computing_logits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zh-C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zh-CN"/>
              </w:rPr>
              <w:t>Logits</w:t>
            </w:r>
            <w:proofErr w:type="spellEnd"/>
            <w:r>
              <w:rPr>
                <w:color w:val="000000"/>
                <w:sz w:val="24"/>
                <w:szCs w:val="24"/>
                <w:lang w:val="en" w:eastAsia="zh-CN"/>
              </w:rPr>
              <w:t>计算时间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compute_logits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sample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采样时间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sampler_forward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batchFrameworkProcessing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批次框架处理时间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请求ID列表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batch_type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batch类型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code"/>
                <w:lang w:val="en" w:eastAsia="en"/>
              </w:rPr>
              <w:t>schedule</w:t>
            </w:r>
          </w:p>
        </w:tc>
      </w:tr>
    </w:tbl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zh-CN"/>
        </w:rPr>
      </w:pPr>
      <w:r>
        <w:rPr>
          <w:rFonts w:ascii="微软雅黑" w:eastAsia="微软雅黑" w:hAnsi="微软雅黑" w:cs="微软雅黑"/>
          <w:lang w:val="en" w:eastAsia="zh-CN"/>
        </w:rPr>
        <w:t>请求队列管理状态变化及组batch过程数据</w:t>
      </w:r>
    </w:p>
    <w:tbl>
      <w:tblPr>
        <w:tblStyle w:val="table"/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164"/>
        <w:gridCol w:w="2164"/>
        <w:gridCol w:w="2164"/>
        <w:gridCol w:w="2164"/>
      </w:tblGrid>
      <w:tr w:rsidR="00C841F1" w:rsidTr="00D63FEB">
        <w:trPr>
          <w:tblHeader/>
        </w:trPr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字段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含义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内容说明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对应Handler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Enqueue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请求入队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QueueSize：当前队列大小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QueueName：队列名称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>(WAITING/RUNNING)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add_request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r>
              <w:rPr>
                <w:rStyle w:val="code"/>
                <w:lang w:val="en" w:eastAsia="en"/>
              </w:rPr>
              <w:t>schedule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Dequeue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请求出队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QueueSize：当前队列大小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QueueName：队列名称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>(WAITING/RUNNING)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code"/>
                <w:lang w:val="en" w:eastAsia="en"/>
              </w:rPr>
              <w:t>schedule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lastRenderedPageBreak/>
              <w:t>Queue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队列状态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QueueSize：当前队列大小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QueueName：队列名称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>(WAITING/RUNNING)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code"/>
                <w:lang w:val="en" w:eastAsia="en"/>
              </w:rPr>
              <w:t>schedule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ReqState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请求状态变化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>, WAITING/RUNNING/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FINISHED：状态变化标识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process_inputs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rStyle w:val="code"/>
                <w:lang w:val="en" w:eastAsia="en"/>
              </w:rPr>
              <w:t>add_request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rStyle w:val="code"/>
                <w:lang w:val="en" w:eastAsia="en"/>
              </w:rPr>
              <w:t>free_request</w:t>
            </w:r>
            <w:proofErr w:type="spellEnd"/>
          </w:p>
        </w:tc>
      </w:tr>
    </w:tbl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KV Cache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数据</w:t>
      </w:r>
      <w:proofErr w:type="spellEnd"/>
    </w:p>
    <w:tbl>
      <w:tblPr>
        <w:tblStyle w:val="table"/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164"/>
        <w:gridCol w:w="2164"/>
        <w:gridCol w:w="2164"/>
        <w:gridCol w:w="2164"/>
      </w:tblGrid>
      <w:tr w:rsidR="00C841F1" w:rsidTr="00D63FEB">
        <w:trPr>
          <w:tblHeader/>
        </w:trPr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字段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含义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内容说明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对应Handler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Allocate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分配KV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Cache块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deviceBlock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当前可用block数量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allocate_slots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Free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释放KV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Cache块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deviceBlock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当前可用block数量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code"/>
                <w:lang w:val="en" w:eastAsia="en"/>
              </w:rPr>
              <w:t>free</w:t>
            </w:r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GetCacheHitRate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KV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Cache命中率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hitCache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NPU缓存命中率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get_computed_blocks</w:t>
            </w:r>
            <w:proofErr w:type="spellEnd"/>
          </w:p>
        </w:tc>
      </w:tr>
    </w:tbl>
    <w:p w:rsidR="00C841F1" w:rsidRDefault="00C841F1" w:rsidP="00C841F1">
      <w:pPr>
        <w:pStyle w:val="3"/>
        <w:keepNext w:val="0"/>
        <w:keepLines w:val="0"/>
        <w:spacing w:before="158" w:after="158" w:line="472" w:lineRule="atLeast"/>
        <w:rPr>
          <w:lang w:val="en" w:eastAsia="en"/>
        </w:rPr>
      </w:pPr>
      <w:r>
        <w:rPr>
          <w:rFonts w:ascii="微软雅黑" w:eastAsia="微软雅黑" w:hAnsi="微软雅黑" w:cs="微软雅黑"/>
          <w:lang w:val="en" w:eastAsia="en"/>
        </w:rPr>
        <w:t xml:space="preserve">Request </w:t>
      </w:r>
      <w:proofErr w:type="spellStart"/>
      <w:r>
        <w:rPr>
          <w:rFonts w:ascii="微软雅黑" w:eastAsia="微软雅黑" w:hAnsi="微软雅黑" w:cs="微软雅黑"/>
          <w:lang w:val="en" w:eastAsia="en"/>
        </w:rPr>
        <w:t>数据</w:t>
      </w:r>
      <w:proofErr w:type="spellEnd"/>
    </w:p>
    <w:tbl>
      <w:tblPr>
        <w:tblStyle w:val="table"/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164"/>
        <w:gridCol w:w="2164"/>
        <w:gridCol w:w="2164"/>
        <w:gridCol w:w="2164"/>
      </w:tblGrid>
      <w:tr w:rsidR="00C841F1" w:rsidTr="00D63FEB">
        <w:trPr>
          <w:tblHeader/>
        </w:trPr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字段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含义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内容说明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en" w:eastAsia="en"/>
              </w:rPr>
              <w:t>对应Handler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httpReq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请求到达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add_request_async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>tokenize</w:t>
            </w:r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请求分词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add_request_async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httpRes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请求返回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recvTokenSize：输</w:t>
            </w:r>
            <w:r>
              <w:rPr>
                <w:color w:val="000000"/>
                <w:sz w:val="24"/>
                <w:szCs w:val="24"/>
                <w:lang w:val="en" w:eastAsia="en"/>
              </w:rPr>
              <w:lastRenderedPageBreak/>
              <w:t>入token数量</w:t>
            </w:r>
            <w:proofErr w:type="spellEnd"/>
            <w:r>
              <w:rPr>
                <w:color w:val="000000"/>
                <w:sz w:val="24"/>
                <w:szCs w:val="24"/>
                <w:lang w:val="en" w:eastAsia="en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replyTokenSize：输出token数量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lastRenderedPageBreak/>
              <w:t>process_outputs</w:t>
            </w:r>
            <w:proofErr w:type="spellEnd"/>
          </w:p>
        </w:tc>
      </w:tr>
      <w:tr w:rsidR="00C841F1" w:rsidTr="00D63FEB"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detokenize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响应分词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r>
              <w:rPr>
                <w:color w:val="000000"/>
                <w:sz w:val="24"/>
                <w:szCs w:val="24"/>
                <w:lang w:val="en" w:eastAsia="en"/>
              </w:rPr>
              <w:t xml:space="preserve">rid: </w:t>
            </w:r>
            <w:proofErr w:type="spellStart"/>
            <w:r>
              <w:rPr>
                <w:color w:val="000000"/>
                <w:sz w:val="24"/>
                <w:szCs w:val="24"/>
                <w:lang w:val="en" w:eastAsia="en"/>
              </w:rPr>
              <w:t>请求ID列表</w:t>
            </w:r>
            <w:proofErr w:type="spellEnd"/>
          </w:p>
        </w:tc>
        <w:tc>
          <w:tcPr>
            <w:tcW w:w="36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841F1" w:rsidRDefault="00C841F1" w:rsidP="00D63FEB">
            <w:pPr>
              <w:spacing w:line="240" w:lineRule="auto"/>
              <w:rPr>
                <w:color w:val="000000"/>
                <w:sz w:val="24"/>
                <w:szCs w:val="24"/>
                <w:lang w:val="en" w:eastAsia="en"/>
              </w:rPr>
            </w:pPr>
            <w:proofErr w:type="spellStart"/>
            <w:r>
              <w:rPr>
                <w:rStyle w:val="code"/>
                <w:lang w:val="en" w:eastAsia="en"/>
              </w:rPr>
              <w:t>process_outputs</w:t>
            </w:r>
            <w:proofErr w:type="spellEnd"/>
          </w:p>
        </w:tc>
      </w:tr>
    </w:tbl>
    <w:p w:rsidR="00C841F1" w:rsidRDefault="00C841F1" w:rsidP="00C841F1">
      <w:pPr>
        <w:rPr>
          <w:lang w:val="en" w:eastAsia="en"/>
        </w:rPr>
      </w:pPr>
    </w:p>
    <w:p w:rsidR="00C841F1" w:rsidRPr="00C841F1" w:rsidRDefault="00C841F1" w:rsidP="00C841F1">
      <w:pPr>
        <w:rPr>
          <w:lang w:val="en" w:eastAsia="en"/>
        </w:rPr>
      </w:pPr>
    </w:p>
    <w:sectPr w:rsidR="00C841F1" w:rsidRPr="00C841F1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armonyOS Sans S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F9420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A6B2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4EFD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EAB1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5AF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FAAD6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D225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2EB7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0A3A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89E22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5CF8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9E46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1001E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3CDD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B81E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DE13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F88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E23E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01E3A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E81D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002B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CCF8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D611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3C46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D0A73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7AD4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CA9C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</w:compat>
  <w:rsids>
    <w:rsidRoot w:val="006D349E"/>
    <w:rsid w:val="006D349E"/>
    <w:rsid w:val="00C8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1D599E-3C5C-4BEB-A595-D633DB0A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pPr>
      <w:spacing w:line="315" w:lineRule="atLeast"/>
    </w:pPr>
    <w:rPr>
      <w:rFonts w:ascii="微软雅黑" w:eastAsia="微软雅黑" w:hAnsi="微软雅黑" w:cs="微软雅黑"/>
      <w:sz w:val="21"/>
      <w:szCs w:val="21"/>
    </w:rPr>
  </w:style>
  <w:style w:type="paragraph" w:styleId="1">
    <w:name w:val="heading 1"/>
    <w:basedOn w:val="a"/>
    <w:next w:val="a"/>
    <w:link w:val="1Char"/>
    <w:uiPriority w:val="9"/>
    <w:qFormat/>
    <w:rsid w:val="00506D7A"/>
    <w:pPr>
      <w:keepNext/>
      <w:keepLines/>
      <w:spacing w:before="240"/>
      <w:outlineLvl w:val="0"/>
    </w:pPr>
    <w:rPr>
      <w:rFonts w:ascii="HarmonyOS Sans SC" w:eastAsia="HarmonyOS Sans SC" w:hAnsi="HarmonyOS Sans SC" w:cs="HarmonyOS Sans SC"/>
      <w:b/>
      <w:bCs/>
      <w:color w:val="333333"/>
      <w:kern w:val="36"/>
      <w:sz w:val="42"/>
      <w:szCs w:val="42"/>
    </w:rPr>
  </w:style>
  <w:style w:type="paragraph" w:styleId="2">
    <w:name w:val="heading 2"/>
    <w:basedOn w:val="a"/>
    <w:next w:val="a"/>
    <w:link w:val="2Char"/>
    <w:uiPriority w:val="9"/>
    <w:qFormat/>
    <w:rsid w:val="00506D7A"/>
    <w:pPr>
      <w:keepNext/>
      <w:keepLines/>
      <w:spacing w:before="40"/>
      <w:outlineLvl w:val="1"/>
    </w:pPr>
    <w:rPr>
      <w:rFonts w:ascii="HarmonyOS Sans SC" w:eastAsia="HarmonyOS Sans SC" w:hAnsi="HarmonyOS Sans SC" w:cs="HarmonyOS Sans SC"/>
      <w:b/>
      <w:bCs/>
      <w:color w:val="333333"/>
      <w:sz w:val="36"/>
      <w:szCs w:val="36"/>
    </w:rPr>
  </w:style>
  <w:style w:type="paragraph" w:styleId="3">
    <w:name w:val="heading 3"/>
    <w:basedOn w:val="a"/>
    <w:next w:val="a"/>
    <w:link w:val="3Char"/>
    <w:uiPriority w:val="9"/>
    <w:qFormat/>
    <w:rsid w:val="00506D7A"/>
    <w:pPr>
      <w:keepNext/>
      <w:keepLines/>
      <w:spacing w:before="40"/>
      <w:outlineLvl w:val="2"/>
    </w:pPr>
    <w:rPr>
      <w:rFonts w:ascii="HarmonyOS Sans SC" w:eastAsia="HarmonyOS Sans SC" w:hAnsi="HarmonyOS Sans SC" w:cs="HarmonyOS Sans SC"/>
      <w:b/>
      <w:bCs/>
      <w:color w:val="333333"/>
      <w:sz w:val="32"/>
      <w:szCs w:val="32"/>
    </w:rPr>
  </w:style>
  <w:style w:type="paragraph" w:styleId="4">
    <w:name w:val="heading 4"/>
    <w:basedOn w:val="a"/>
    <w:next w:val="a"/>
    <w:link w:val="4Char"/>
    <w:uiPriority w:val="9"/>
    <w:qFormat/>
    <w:rsid w:val="00506D7A"/>
    <w:pPr>
      <w:keepNext/>
      <w:keepLines/>
      <w:spacing w:before="40"/>
      <w:outlineLvl w:val="3"/>
    </w:pPr>
    <w:rPr>
      <w:rFonts w:ascii="HarmonyOS Sans SC" w:eastAsia="HarmonyOS Sans SC" w:hAnsi="HarmonyOS Sans SC" w:cs="HarmonyOS Sans SC"/>
      <w:b/>
      <w:bCs/>
      <w:iCs/>
      <w:color w:val="333333"/>
      <w:sz w:val="29"/>
      <w:szCs w:val="29"/>
    </w:rPr>
  </w:style>
  <w:style w:type="paragraph" w:styleId="5">
    <w:name w:val="heading 5"/>
    <w:basedOn w:val="a"/>
    <w:next w:val="a"/>
    <w:link w:val="5Char"/>
    <w:uiPriority w:val="9"/>
    <w:qFormat/>
    <w:rsid w:val="00506D7A"/>
    <w:pPr>
      <w:keepNext/>
      <w:keepLines/>
      <w:spacing w:before="40"/>
      <w:outlineLvl w:val="4"/>
    </w:pPr>
    <w:rPr>
      <w:rFonts w:ascii="HarmonyOS Sans SC" w:eastAsia="HarmonyOS Sans SC" w:hAnsi="HarmonyOS Sans SC" w:cs="HarmonyOS Sans SC"/>
      <w:b/>
      <w:bCs/>
      <w:color w:val="333333"/>
      <w:sz w:val="26"/>
      <w:szCs w:val="26"/>
    </w:rPr>
  </w:style>
  <w:style w:type="paragraph" w:styleId="6">
    <w:name w:val="heading 6"/>
    <w:basedOn w:val="a"/>
    <w:next w:val="a"/>
    <w:link w:val="6Char"/>
    <w:uiPriority w:val="9"/>
    <w:qFormat/>
    <w:rsid w:val="00506D7A"/>
    <w:pPr>
      <w:keepNext/>
      <w:keepLines/>
      <w:spacing w:before="40"/>
      <w:outlineLvl w:val="5"/>
    </w:pPr>
    <w:rPr>
      <w:rFonts w:ascii="HarmonyOS Sans SC" w:eastAsia="HarmonyOS Sans SC" w:hAnsi="HarmonyOS Sans SC" w:cs="HarmonyOS Sans SC"/>
      <w:b/>
      <w:bCs/>
      <w:color w:val="333333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Char">
    <w:name w:val="标题 5 Char"/>
    <w:basedOn w:val="a0"/>
    <w:link w:val="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6Char">
    <w:name w:val="标题 6 Char"/>
    <w:basedOn w:val="a0"/>
    <w:link w:val="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any">
    <w:name w:val="any"/>
    <w:basedOn w:val="a"/>
  </w:style>
  <w:style w:type="paragraph" w:customStyle="1" w:styleId="p">
    <w:name w:val="p"/>
    <w:basedOn w:val="a"/>
  </w:style>
  <w:style w:type="character" w:customStyle="1" w:styleId="10">
    <w:name w:val="要点1"/>
    <w:basedOn w:val="a0"/>
    <w:rPr>
      <w:b/>
      <w:bCs/>
    </w:rPr>
  </w:style>
  <w:style w:type="character" w:customStyle="1" w:styleId="a3">
    <w:name w:val="a"/>
    <w:basedOn w:val="a0"/>
    <w:rPr>
      <w:color w:val="1890FF"/>
    </w:rPr>
  </w:style>
  <w:style w:type="character" w:customStyle="1" w:styleId="anyCharacter">
    <w:name w:val="any Character"/>
    <w:basedOn w:val="a0"/>
  </w:style>
  <w:style w:type="character" w:customStyle="1" w:styleId="b">
    <w:name w:val="b"/>
    <w:basedOn w:val="a0"/>
    <w:rPr>
      <w:b/>
      <w:bCs/>
    </w:rPr>
  </w:style>
  <w:style w:type="paragraph" w:customStyle="1" w:styleId="pre">
    <w:name w:val="pre"/>
    <w:basedOn w:val="a"/>
    <w:rPr>
      <w:rFonts w:ascii="Courier New" w:eastAsia="Courier New" w:hAnsi="Courier New" w:cs="Courier New"/>
      <w:sz w:val="24"/>
      <w:szCs w:val="24"/>
    </w:rPr>
  </w:style>
  <w:style w:type="character" w:customStyle="1" w:styleId="code">
    <w:name w:val="code"/>
    <w:basedOn w:val="a0"/>
    <w:rPr>
      <w:rFonts w:ascii="Courier New" w:eastAsia="Courier New" w:hAnsi="Courier New" w:cs="Courier New"/>
      <w:color w:val="CA4440"/>
      <w:sz w:val="24"/>
      <w:szCs w:val="24"/>
      <w:shd w:val="clear" w:color="auto" w:fill="F9F2F4"/>
    </w:rPr>
  </w:style>
  <w:style w:type="paragraph" w:customStyle="1" w:styleId="ulli">
    <w:name w:val="ul_li"/>
    <w:basedOn w:val="a"/>
  </w:style>
  <w:style w:type="table" w:customStyle="1" w:styleId="table">
    <w:name w:val="table"/>
    <w:basedOn w:val="a1"/>
    <w:rsid w:val="00C841F1"/>
    <w:tblPr/>
  </w:style>
  <w:style w:type="paragraph" w:customStyle="1" w:styleId="olli">
    <w:name w:val="ol_li"/>
    <w:basedOn w:val="a"/>
    <w:rsid w:val="00C84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huawei.com/domains/52290/wiki/212183/WIKI20251016860075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code.com/Ascend/msit/blob/master/msserviceprofiler/docs/vLLM%E6%9C%8D%E5%8A%A1%E5%8C%96%E6%80%A7%E8%83%BD%E9%87%87%E9%9B%86%E5%B7%A5%E5%85%B7.md&amp;E7%89%88%E6%9C%AC%E6%94%AF%E6%8C%81%E6%83%85%E5%86%B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ee.com/ascend/msit/blob/master/msserviceprofiler/docs/%E6%9C%8D%E5%8A%A1%E5%8C%96%E8%87%AA%E5%8A%A8%E5%AF%BB%E4%BC%98%E5%B7%A5%E5%85%B7.md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iki.huawei.com/domains/52290/wiki/212183/WIKI2025080978169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1391</Words>
  <Characters>7931</Characters>
  <Application>Microsoft Office Word</Application>
  <DocSecurity>0</DocSecurity>
  <Lines>66</Lines>
  <Paragraphs>18</Paragraphs>
  <ScaleCrop>false</ScaleCrop>
  <Company/>
  <LinksUpToDate>false</LinksUpToDate>
  <CharactersWithSpaces>9304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yaohan</cp:lastModifiedBy>
  <cp:revision>1</cp:revision>
  <dcterms:created xsi:type="dcterms:W3CDTF">2025-11-18T02:53:00Z</dcterms:created>
  <dcterms:modified xsi:type="dcterms:W3CDTF">2025-11-18T02:56:00Z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1763434407</vt:lpwstr>
  </property>
</Properties>
</file>